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195" w14:textId="3643FEE5" w:rsidR="00813F97" w:rsidRPr="008F250D" w:rsidRDefault="00BC4D19" w:rsidP="00683E5A">
      <w:pPr>
        <w:tabs>
          <w:tab w:val="clear" w:pos="360"/>
          <w:tab w:val="clear" w:pos="720"/>
          <w:tab w:val="clear" w:pos="1080"/>
          <w:tab w:val="clear" w:pos="1440"/>
        </w:tabs>
        <w:suppressAutoHyphens w:val="0"/>
        <w:jc w:val="center"/>
        <w:rPr>
          <w:b/>
          <w:szCs w:val="24"/>
        </w:rPr>
      </w:pPr>
      <w:r w:rsidRPr="008F250D">
        <w:rPr>
          <w:b/>
          <w:szCs w:val="24"/>
        </w:rPr>
        <w:t>CONSENT TO PARTICIPATE IN</w:t>
      </w:r>
      <w:r w:rsidR="00AD115F" w:rsidRPr="008F250D">
        <w:rPr>
          <w:b/>
          <w:szCs w:val="24"/>
        </w:rPr>
        <w:t xml:space="preserve"> </w:t>
      </w:r>
      <w:r w:rsidRPr="008F250D">
        <w:rPr>
          <w:b/>
          <w:szCs w:val="24"/>
        </w:rPr>
        <w:t>RESEARCH</w:t>
      </w:r>
    </w:p>
    <w:p w14:paraId="0E49589F" w14:textId="77777777" w:rsidR="00813F97" w:rsidRPr="008F250D" w:rsidRDefault="00813F97">
      <w:pPr>
        <w:rPr>
          <w:szCs w:val="24"/>
        </w:rPr>
      </w:pPr>
    </w:p>
    <w:p w14:paraId="2ED974AD" w14:textId="26C30D35" w:rsidR="00623E02" w:rsidRPr="008F250D" w:rsidRDefault="00BC4D19" w:rsidP="00623E02">
      <w:pPr>
        <w:contextualSpacing/>
        <w:jc w:val="center"/>
        <w:rPr>
          <w:szCs w:val="24"/>
        </w:rPr>
      </w:pPr>
      <w:r w:rsidRPr="008F250D">
        <w:rPr>
          <w:szCs w:val="24"/>
        </w:rPr>
        <w:tab/>
      </w:r>
      <w:r w:rsidR="00C26F7F" w:rsidRPr="00C26F7F">
        <w:rPr>
          <w:szCs w:val="24"/>
        </w:rPr>
        <w:t>Piloting Online Learning Tasks to Test for Evidence of Learning and Sleep Benefits</w:t>
      </w:r>
    </w:p>
    <w:p w14:paraId="675DCB11" w14:textId="77777777" w:rsidR="00623E02" w:rsidRPr="008F250D" w:rsidRDefault="00623E02" w:rsidP="00623E02">
      <w:pPr>
        <w:contextualSpacing/>
        <w:jc w:val="center"/>
        <w:rPr>
          <w:szCs w:val="24"/>
        </w:rPr>
      </w:pPr>
    </w:p>
    <w:p w14:paraId="79A01B78" w14:textId="22B84705" w:rsidR="00623E02" w:rsidRDefault="00683E5A" w:rsidP="00683E5A">
      <w:pPr>
        <w:contextualSpacing/>
        <w:jc w:val="center"/>
        <w:rPr>
          <w:szCs w:val="24"/>
        </w:rPr>
      </w:pPr>
      <w:r>
        <w:rPr>
          <w:szCs w:val="24"/>
        </w:rPr>
        <w:t xml:space="preserve">Cohort B </w:t>
      </w:r>
    </w:p>
    <w:p w14:paraId="3A6EC3A5" w14:textId="77777777" w:rsidR="00683E5A" w:rsidRPr="008F250D" w:rsidRDefault="00683E5A" w:rsidP="00683E5A">
      <w:pPr>
        <w:contextualSpacing/>
        <w:jc w:val="center"/>
        <w:rPr>
          <w:szCs w:val="24"/>
        </w:rPr>
      </w:pPr>
    </w:p>
    <w:p w14:paraId="0E4AB2AC" w14:textId="37102D73" w:rsidR="00623E02" w:rsidRPr="008F250D" w:rsidRDefault="00BC4D19" w:rsidP="00623E02">
      <w:pPr>
        <w:tabs>
          <w:tab w:val="left" w:pos="4860"/>
        </w:tabs>
        <w:contextualSpacing/>
        <w:jc w:val="both"/>
        <w:rPr>
          <w:szCs w:val="24"/>
        </w:rPr>
      </w:pPr>
      <w:r w:rsidRPr="008F250D">
        <w:rPr>
          <w:szCs w:val="24"/>
        </w:rPr>
        <w:t xml:space="preserve">You have been asked to participate in a research study conducted by </w:t>
      </w:r>
      <w:r w:rsidR="009B1EB8">
        <w:rPr>
          <w:szCs w:val="24"/>
        </w:rPr>
        <w:t xml:space="preserve">Cristina Velasquez, PhD </w:t>
      </w:r>
      <w:r w:rsidRPr="008F250D">
        <w:rPr>
          <w:szCs w:val="24"/>
        </w:rPr>
        <w:t xml:space="preserve">from the </w:t>
      </w:r>
      <w:r w:rsidR="009B1EB8">
        <w:rPr>
          <w:szCs w:val="24"/>
        </w:rPr>
        <w:t xml:space="preserve">Department of Media Arts and Sciences </w:t>
      </w:r>
      <w:r w:rsidRPr="008F250D">
        <w:rPr>
          <w:szCs w:val="24"/>
        </w:rPr>
        <w:t>at the Massachusetts Institute of Technology (M.I.T.)</w:t>
      </w:r>
      <w:r w:rsidRPr="008F250D">
        <w:rPr>
          <w:i/>
          <w:szCs w:val="24"/>
        </w:rPr>
        <w:t>.</w:t>
      </w:r>
      <w:r w:rsidRPr="008F250D">
        <w:rPr>
          <w:szCs w:val="24"/>
        </w:rPr>
        <w:t xml:space="preserve"> </w:t>
      </w:r>
      <w:r w:rsidR="00BA6AB6" w:rsidRPr="008F250D">
        <w:rPr>
          <w:szCs w:val="24"/>
        </w:rPr>
        <w:t xml:space="preserve">This study is </w:t>
      </w:r>
      <w:r w:rsidR="00B63CB4">
        <w:rPr>
          <w:szCs w:val="24"/>
        </w:rPr>
        <w:t>funded</w:t>
      </w:r>
      <w:r w:rsidR="00BA6AB6" w:rsidRPr="008F250D">
        <w:rPr>
          <w:szCs w:val="24"/>
        </w:rPr>
        <w:t xml:space="preserve"> by </w:t>
      </w:r>
      <w:r w:rsidR="009B1EB8">
        <w:rPr>
          <w:szCs w:val="24"/>
        </w:rPr>
        <w:t xml:space="preserve">the </w:t>
      </w:r>
      <w:r w:rsidR="00B63CB4" w:rsidRPr="00B63CB4">
        <w:rPr>
          <w:szCs w:val="24"/>
        </w:rPr>
        <w:t>MIT-Novo Nordisk AI Postdoctoral Fellows Program</w:t>
      </w:r>
      <w:r w:rsidR="00B63CB4">
        <w:rPr>
          <w:szCs w:val="24"/>
        </w:rPr>
        <w:t xml:space="preserve"> and the MIT media lab’s women’s health initiative. </w:t>
      </w:r>
    </w:p>
    <w:p w14:paraId="62B52F7F" w14:textId="77777777" w:rsidR="00623E02" w:rsidRPr="008F250D" w:rsidRDefault="00623E02" w:rsidP="00623E02">
      <w:pPr>
        <w:tabs>
          <w:tab w:val="clear" w:pos="360"/>
          <w:tab w:val="clear" w:pos="720"/>
          <w:tab w:val="clear" w:pos="1080"/>
          <w:tab w:val="clear" w:pos="1440"/>
          <w:tab w:val="left" w:pos="2677"/>
        </w:tabs>
        <w:contextualSpacing/>
        <w:jc w:val="both"/>
        <w:rPr>
          <w:szCs w:val="24"/>
        </w:rPr>
      </w:pPr>
    </w:p>
    <w:p w14:paraId="5BEC121F" w14:textId="385DE46C" w:rsidR="00623E02" w:rsidRPr="008F250D" w:rsidRDefault="00BC4D19" w:rsidP="00623E02">
      <w:pPr>
        <w:tabs>
          <w:tab w:val="left" w:pos="4860"/>
        </w:tabs>
        <w:contextualSpacing/>
        <w:jc w:val="both"/>
        <w:rPr>
          <w:szCs w:val="24"/>
        </w:rPr>
      </w:pPr>
      <w:r w:rsidRPr="008F250D">
        <w:rPr>
          <w:szCs w:val="24"/>
        </w:rPr>
        <w:t>You were selected as a possible participant in this study because</w:t>
      </w:r>
      <w:r w:rsidR="00B92DDD" w:rsidRPr="00B92DDD">
        <w:rPr>
          <w:iCs/>
          <w:szCs w:val="24"/>
        </w:rPr>
        <w:t xml:space="preserve"> </w:t>
      </w:r>
      <w:r w:rsidR="00B92DDD">
        <w:rPr>
          <w:iCs/>
          <w:szCs w:val="24"/>
        </w:rPr>
        <w:t xml:space="preserve">you are </w:t>
      </w:r>
      <w:r w:rsidR="00B92DDD" w:rsidRPr="007E0B6E">
        <w:rPr>
          <w:iCs/>
          <w:szCs w:val="24"/>
        </w:rPr>
        <w:t>in the age range of 65-75 years</w:t>
      </w:r>
      <w:r w:rsidR="004831FF">
        <w:rPr>
          <w:szCs w:val="24"/>
        </w:rPr>
        <w:t>.</w:t>
      </w:r>
      <w:r w:rsidR="007B0C57">
        <w:rPr>
          <w:szCs w:val="24"/>
        </w:rPr>
        <w:t xml:space="preserve"> </w:t>
      </w:r>
      <w:r w:rsidR="007B0C57" w:rsidRPr="00CA313C">
        <w:rPr>
          <w:iCs/>
          <w:color w:val="000000" w:themeColor="text1"/>
          <w:szCs w:val="24"/>
        </w:rPr>
        <w:t xml:space="preserve">We expect </w:t>
      </w:r>
      <w:r w:rsidR="00B92DDD">
        <w:rPr>
          <w:iCs/>
          <w:color w:val="000000" w:themeColor="text1"/>
          <w:szCs w:val="24"/>
        </w:rPr>
        <w:t xml:space="preserve">40 </w:t>
      </w:r>
      <w:r w:rsidR="007B0C57" w:rsidRPr="00CA313C">
        <w:rPr>
          <w:iCs/>
          <w:color w:val="000000" w:themeColor="text1"/>
          <w:szCs w:val="24"/>
        </w:rPr>
        <w:t>people will be in this research study.</w:t>
      </w:r>
    </w:p>
    <w:p w14:paraId="0A801A30" w14:textId="77777777" w:rsidR="005921FF" w:rsidRPr="008F250D" w:rsidRDefault="005921FF" w:rsidP="00623E02">
      <w:pPr>
        <w:tabs>
          <w:tab w:val="left" w:pos="4860"/>
        </w:tabs>
        <w:contextualSpacing/>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B2FCE" w14:paraId="6605A6D2" w14:textId="77777777" w:rsidTr="009425C7">
        <w:trPr>
          <w:trHeight w:val="3995"/>
        </w:trPr>
        <w:tc>
          <w:tcPr>
            <w:tcW w:w="9576" w:type="dxa"/>
          </w:tcPr>
          <w:p w14:paraId="6F795EA1" w14:textId="0B5E7DC5" w:rsidR="00BA07FE" w:rsidRPr="008F250D" w:rsidRDefault="00BC4D19" w:rsidP="00BA07FE">
            <w:pPr>
              <w:tabs>
                <w:tab w:val="left" w:pos="4860"/>
              </w:tabs>
              <w:contextualSpacing/>
              <w:rPr>
                <w:i/>
                <w:szCs w:val="24"/>
              </w:rPr>
            </w:pPr>
            <w:r>
              <w:rPr>
                <w:szCs w:val="24"/>
              </w:rPr>
              <w:t>*</w:t>
            </w:r>
            <w:r w:rsidRPr="008F250D">
              <w:rPr>
                <w:szCs w:val="24"/>
              </w:rPr>
              <w:t xml:space="preserve">The information below provides a summary of the research. Your participation in this research is </w:t>
            </w:r>
            <w:proofErr w:type="gramStart"/>
            <w:r w:rsidRPr="008F250D">
              <w:rPr>
                <w:szCs w:val="24"/>
              </w:rPr>
              <w:t>voluntary</w:t>
            </w:r>
            <w:proofErr w:type="gramEnd"/>
            <w:r w:rsidRPr="008F250D">
              <w:rPr>
                <w:szCs w:val="24"/>
              </w:rPr>
              <w:t xml:space="preserve"> and you can withdraw at any time. </w:t>
            </w:r>
          </w:p>
          <w:p w14:paraId="1E30335D"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 xml:space="preserve"> Purpose </w:t>
            </w:r>
          </w:p>
          <w:p w14:paraId="3A2F276A" w14:textId="42BCF43B" w:rsidR="00623E02" w:rsidRDefault="005F63C6" w:rsidP="00CA2A51">
            <w:pPr>
              <w:tabs>
                <w:tab w:val="left" w:pos="4860"/>
              </w:tabs>
              <w:ind w:left="720"/>
              <w:contextualSpacing/>
              <w:jc w:val="both"/>
              <w:rPr>
                <w:iCs/>
                <w:szCs w:val="24"/>
              </w:rPr>
            </w:pPr>
            <w:r w:rsidRPr="007E0B6E">
              <w:rPr>
                <w:iCs/>
                <w:szCs w:val="24"/>
              </w:rPr>
              <w:t xml:space="preserve">The purpose of this study is to </w:t>
            </w:r>
            <w:r w:rsidR="003607C5" w:rsidRPr="007E0B6E">
              <w:rPr>
                <w:iCs/>
                <w:szCs w:val="24"/>
              </w:rPr>
              <w:t xml:space="preserve">determine whether our online </w:t>
            </w:r>
            <w:r w:rsidR="00864940" w:rsidRPr="007E0B6E">
              <w:rPr>
                <w:iCs/>
                <w:szCs w:val="24"/>
              </w:rPr>
              <w:t xml:space="preserve">learning </w:t>
            </w:r>
            <w:r w:rsidR="003607C5" w:rsidRPr="007E0B6E">
              <w:rPr>
                <w:iCs/>
                <w:szCs w:val="24"/>
              </w:rPr>
              <w:t>tasks are appropriately challenging for people in the age range of</w:t>
            </w:r>
            <w:r w:rsidR="0044262D" w:rsidRPr="007E0B6E">
              <w:rPr>
                <w:iCs/>
                <w:szCs w:val="24"/>
              </w:rPr>
              <w:t xml:space="preserve"> 65-75 years</w:t>
            </w:r>
            <w:r w:rsidR="00BC4D19" w:rsidRPr="007E0B6E">
              <w:rPr>
                <w:iCs/>
                <w:szCs w:val="24"/>
              </w:rPr>
              <w:t>.</w:t>
            </w:r>
            <w:r w:rsidR="003607C5" w:rsidRPr="007E0B6E">
              <w:rPr>
                <w:iCs/>
                <w:szCs w:val="24"/>
              </w:rPr>
              <w:t xml:space="preserve"> This will help us to </w:t>
            </w:r>
            <w:r w:rsidR="006B6AC9" w:rsidRPr="007E0B6E">
              <w:rPr>
                <w:iCs/>
                <w:szCs w:val="24"/>
              </w:rPr>
              <w:t>design</w:t>
            </w:r>
            <w:r w:rsidR="003607C5" w:rsidRPr="007E0B6E">
              <w:rPr>
                <w:iCs/>
                <w:szCs w:val="24"/>
              </w:rPr>
              <w:t xml:space="preserve"> future </w:t>
            </w:r>
            <w:r w:rsidR="00864940" w:rsidRPr="007E0B6E">
              <w:rPr>
                <w:iCs/>
                <w:szCs w:val="24"/>
              </w:rPr>
              <w:t>studies</w:t>
            </w:r>
            <w:r w:rsidR="003607C5" w:rsidRPr="007E0B6E">
              <w:rPr>
                <w:iCs/>
                <w:szCs w:val="24"/>
              </w:rPr>
              <w:t xml:space="preserve"> better. </w:t>
            </w:r>
          </w:p>
          <w:p w14:paraId="411CCE5E" w14:textId="77777777" w:rsidR="007E0B6E" w:rsidRPr="007E0B6E" w:rsidRDefault="007E0B6E" w:rsidP="00CA2A51">
            <w:pPr>
              <w:tabs>
                <w:tab w:val="left" w:pos="4860"/>
              </w:tabs>
              <w:ind w:left="720"/>
              <w:contextualSpacing/>
              <w:jc w:val="both"/>
              <w:rPr>
                <w:iCs/>
                <w:szCs w:val="24"/>
              </w:rPr>
            </w:pPr>
          </w:p>
          <w:p w14:paraId="3E07E2ED"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Study Procedures</w:t>
            </w:r>
          </w:p>
          <w:p w14:paraId="4F997AA2" w14:textId="05EED584" w:rsidR="00623E02" w:rsidRDefault="006B6AC9" w:rsidP="00CA2A51">
            <w:pPr>
              <w:tabs>
                <w:tab w:val="left" w:pos="4860"/>
              </w:tabs>
              <w:ind w:left="720"/>
              <w:contextualSpacing/>
              <w:jc w:val="both"/>
              <w:rPr>
                <w:iCs/>
                <w:szCs w:val="24"/>
              </w:rPr>
            </w:pPr>
            <w:r w:rsidRPr="00864940">
              <w:rPr>
                <w:iCs/>
                <w:szCs w:val="24"/>
              </w:rPr>
              <w:t xml:space="preserve">The study will involve </w:t>
            </w:r>
            <w:r w:rsidRPr="00700C52">
              <w:rPr>
                <w:b/>
                <w:bCs/>
                <w:iCs/>
                <w:szCs w:val="24"/>
              </w:rPr>
              <w:t>TWO</w:t>
            </w:r>
            <w:r w:rsidRPr="00864940">
              <w:rPr>
                <w:iCs/>
                <w:szCs w:val="24"/>
              </w:rPr>
              <w:t xml:space="preserve"> online learning sessions</w:t>
            </w:r>
            <w:r w:rsidR="00864940">
              <w:rPr>
                <w:iCs/>
                <w:szCs w:val="24"/>
              </w:rPr>
              <w:t>,</w:t>
            </w:r>
            <w:r w:rsidRPr="00864940">
              <w:rPr>
                <w:iCs/>
                <w:szCs w:val="24"/>
              </w:rPr>
              <w:t xml:space="preserve"> </w:t>
            </w:r>
            <w:r w:rsidR="00864940" w:rsidRPr="00864940">
              <w:rPr>
                <w:iCs/>
                <w:szCs w:val="24"/>
              </w:rPr>
              <w:t xml:space="preserve">one in the </w:t>
            </w:r>
            <w:r w:rsidR="00864940" w:rsidRPr="00700C52">
              <w:rPr>
                <w:b/>
                <w:bCs/>
                <w:iCs/>
                <w:szCs w:val="24"/>
              </w:rPr>
              <w:t>MORNING</w:t>
            </w:r>
            <w:r w:rsidR="00864940" w:rsidRPr="00864940">
              <w:rPr>
                <w:iCs/>
                <w:szCs w:val="24"/>
              </w:rPr>
              <w:t xml:space="preserve"> and one in the </w:t>
            </w:r>
            <w:r w:rsidR="00864940" w:rsidRPr="00700C52">
              <w:rPr>
                <w:b/>
                <w:bCs/>
                <w:iCs/>
                <w:szCs w:val="24"/>
              </w:rPr>
              <w:t>EVENING</w:t>
            </w:r>
            <w:r w:rsidR="00700C52">
              <w:rPr>
                <w:b/>
                <w:bCs/>
                <w:iCs/>
                <w:szCs w:val="24"/>
              </w:rPr>
              <w:t xml:space="preserve"> </w:t>
            </w:r>
            <w:r w:rsidR="00700C52">
              <w:rPr>
                <w:iCs/>
                <w:szCs w:val="24"/>
              </w:rPr>
              <w:t xml:space="preserve">of the </w:t>
            </w:r>
            <w:r w:rsidR="00700C52" w:rsidRPr="00700C52">
              <w:rPr>
                <w:b/>
                <w:bCs/>
                <w:iCs/>
                <w:szCs w:val="24"/>
              </w:rPr>
              <w:t>SAME DAY</w:t>
            </w:r>
            <w:r w:rsidR="00864940" w:rsidRPr="00864940">
              <w:rPr>
                <w:iCs/>
                <w:szCs w:val="24"/>
              </w:rPr>
              <w:t>.</w:t>
            </w:r>
            <w:r w:rsidRPr="00864940">
              <w:rPr>
                <w:iCs/>
                <w:szCs w:val="24"/>
              </w:rPr>
              <w:t xml:space="preserve"> </w:t>
            </w:r>
            <w:r w:rsidR="004831FF" w:rsidRPr="00864940">
              <w:rPr>
                <w:iCs/>
                <w:szCs w:val="24"/>
              </w:rPr>
              <w:t xml:space="preserve">We </w:t>
            </w:r>
            <w:r w:rsidR="00864940" w:rsidRPr="00864940">
              <w:rPr>
                <w:iCs/>
                <w:szCs w:val="24"/>
              </w:rPr>
              <w:t xml:space="preserve">therefore </w:t>
            </w:r>
            <w:r w:rsidR="004831FF" w:rsidRPr="00864940">
              <w:rPr>
                <w:iCs/>
                <w:szCs w:val="24"/>
              </w:rPr>
              <w:t xml:space="preserve">expect that you will be in this research study for </w:t>
            </w:r>
            <w:r w:rsidR="00B802C7">
              <w:rPr>
                <w:iCs/>
                <w:szCs w:val="24"/>
              </w:rPr>
              <w:t xml:space="preserve">about </w:t>
            </w:r>
            <w:r w:rsidR="003607C5" w:rsidRPr="00864940">
              <w:rPr>
                <w:iCs/>
                <w:szCs w:val="24"/>
              </w:rPr>
              <w:t xml:space="preserve">12 hours in total, although the tasks themselves should take </w:t>
            </w:r>
            <w:r w:rsidR="00B802C7">
              <w:rPr>
                <w:iCs/>
                <w:szCs w:val="24"/>
              </w:rPr>
              <w:t xml:space="preserve">no longer than </w:t>
            </w:r>
            <w:r w:rsidR="00B802C7">
              <w:rPr>
                <w:iCs/>
                <w:szCs w:val="24"/>
              </w:rPr>
              <w:t xml:space="preserve">a combined </w:t>
            </w:r>
            <w:r w:rsidR="00B802C7">
              <w:rPr>
                <w:iCs/>
                <w:szCs w:val="24"/>
              </w:rPr>
              <w:t>25</w:t>
            </w:r>
            <w:r w:rsidR="00B802C7">
              <w:rPr>
                <w:iCs/>
                <w:szCs w:val="24"/>
              </w:rPr>
              <w:t xml:space="preserve"> mins to complete (approximately 1</w:t>
            </w:r>
            <w:r w:rsidR="00B802C7">
              <w:rPr>
                <w:iCs/>
                <w:szCs w:val="24"/>
              </w:rPr>
              <w:t xml:space="preserve">7 </w:t>
            </w:r>
            <w:r w:rsidR="00B802C7">
              <w:rPr>
                <w:iCs/>
                <w:szCs w:val="24"/>
              </w:rPr>
              <w:t xml:space="preserve">mins for session 1, and </w:t>
            </w:r>
            <w:r w:rsidR="00B802C7">
              <w:rPr>
                <w:iCs/>
                <w:szCs w:val="24"/>
              </w:rPr>
              <w:t>8</w:t>
            </w:r>
            <w:r w:rsidR="00B802C7">
              <w:rPr>
                <w:iCs/>
                <w:szCs w:val="24"/>
              </w:rPr>
              <w:t xml:space="preserve"> mins for session 2). </w:t>
            </w:r>
            <w:r w:rsidR="007E0B6E">
              <w:rPr>
                <w:iCs/>
                <w:szCs w:val="24"/>
              </w:rPr>
              <w:t xml:space="preserve">The online tasks will test your memory, reaction time, and </w:t>
            </w:r>
            <w:r w:rsidR="009B1EB8">
              <w:rPr>
                <w:iCs/>
                <w:szCs w:val="24"/>
              </w:rPr>
              <w:t>executive function.</w:t>
            </w:r>
          </w:p>
          <w:p w14:paraId="0B2615B2" w14:textId="77777777" w:rsidR="007E0B6E" w:rsidRPr="00864940" w:rsidRDefault="007E0B6E" w:rsidP="00CA2A51">
            <w:pPr>
              <w:tabs>
                <w:tab w:val="left" w:pos="4860"/>
              </w:tabs>
              <w:ind w:left="720"/>
              <w:contextualSpacing/>
              <w:jc w:val="both"/>
              <w:rPr>
                <w:iCs/>
                <w:szCs w:val="24"/>
              </w:rPr>
            </w:pPr>
          </w:p>
          <w:p w14:paraId="4E027F34"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Risks &amp; Potential Discomfort</w:t>
            </w:r>
          </w:p>
          <w:p w14:paraId="409D6894" w14:textId="0B9043A1" w:rsidR="00864940" w:rsidRPr="003C1E5D" w:rsidRDefault="003C1E5D" w:rsidP="004831FF">
            <w:pPr>
              <w:tabs>
                <w:tab w:val="left" w:pos="4860"/>
              </w:tabs>
              <w:ind w:left="720"/>
              <w:contextualSpacing/>
              <w:jc w:val="both"/>
              <w:rPr>
                <w:iCs/>
                <w:szCs w:val="24"/>
              </w:rPr>
            </w:pPr>
            <w:r>
              <w:rPr>
                <w:iCs/>
                <w:szCs w:val="24"/>
              </w:rPr>
              <w:t xml:space="preserve">You may find these tasks difficult, repetitive, and/or boring – if this reaches unmanageable levels you may quit the study. </w:t>
            </w:r>
          </w:p>
          <w:p w14:paraId="59E2356E" w14:textId="77777777" w:rsidR="007E0B6E" w:rsidRPr="008F250D" w:rsidRDefault="007E0B6E" w:rsidP="004831FF">
            <w:pPr>
              <w:tabs>
                <w:tab w:val="left" w:pos="4860"/>
              </w:tabs>
              <w:ind w:left="720"/>
              <w:contextualSpacing/>
              <w:jc w:val="both"/>
              <w:rPr>
                <w:i/>
                <w:szCs w:val="24"/>
              </w:rPr>
            </w:pPr>
          </w:p>
          <w:p w14:paraId="64B4397D" w14:textId="77777777" w:rsidR="003C1E5D" w:rsidRPr="003C1E5D" w:rsidRDefault="00DB7FEA" w:rsidP="003C1E5D">
            <w:pPr>
              <w:numPr>
                <w:ilvl w:val="0"/>
                <w:numId w:val="24"/>
              </w:numPr>
              <w:tabs>
                <w:tab w:val="left" w:pos="4860"/>
              </w:tabs>
              <w:contextualSpacing/>
              <w:jc w:val="both"/>
              <w:rPr>
                <w:b/>
                <w:iCs/>
                <w:szCs w:val="24"/>
              </w:rPr>
            </w:pPr>
            <w:r w:rsidRPr="003607C5">
              <w:rPr>
                <w:b/>
                <w:szCs w:val="24"/>
              </w:rPr>
              <w:t xml:space="preserve"> </w:t>
            </w:r>
            <w:r w:rsidR="00BC4D19" w:rsidRPr="003607C5">
              <w:rPr>
                <w:b/>
                <w:szCs w:val="24"/>
              </w:rPr>
              <w:t>Alternatives to Participation</w:t>
            </w:r>
            <w:r w:rsidR="00BC4D19" w:rsidRPr="003607C5">
              <w:rPr>
                <w:szCs w:val="24"/>
              </w:rPr>
              <w:t xml:space="preserve"> </w:t>
            </w:r>
          </w:p>
          <w:p w14:paraId="4D20A0F7" w14:textId="07539538" w:rsidR="007E0B6E" w:rsidRDefault="003C1E5D" w:rsidP="003C1E5D">
            <w:pPr>
              <w:tabs>
                <w:tab w:val="left" w:pos="4860"/>
              </w:tabs>
              <w:ind w:left="720"/>
              <w:contextualSpacing/>
              <w:jc w:val="both"/>
              <w:rPr>
                <w:iCs/>
                <w:szCs w:val="24"/>
              </w:rPr>
            </w:pPr>
            <w:r w:rsidRPr="003C1E5D">
              <w:rPr>
                <w:iCs/>
                <w:szCs w:val="24"/>
              </w:rPr>
              <w:t>You</w:t>
            </w:r>
            <w:r>
              <w:rPr>
                <w:iCs/>
                <w:szCs w:val="24"/>
              </w:rPr>
              <w:t xml:space="preserve"> can choose not to participate. </w:t>
            </w:r>
          </w:p>
          <w:p w14:paraId="407F12EB" w14:textId="6A1FE57F" w:rsidR="003C1E5D" w:rsidRPr="003C1E5D" w:rsidRDefault="003C1E5D" w:rsidP="003C1E5D">
            <w:pPr>
              <w:tabs>
                <w:tab w:val="left" w:pos="4860"/>
              </w:tabs>
              <w:ind w:left="720"/>
              <w:contextualSpacing/>
              <w:jc w:val="both"/>
              <w:rPr>
                <w:b/>
                <w:iCs/>
                <w:szCs w:val="24"/>
              </w:rPr>
            </w:pPr>
          </w:p>
        </w:tc>
      </w:tr>
    </w:tbl>
    <w:p w14:paraId="01DDC43F" w14:textId="77777777" w:rsidR="00623E02" w:rsidRPr="008F250D" w:rsidRDefault="00623E02" w:rsidP="00623E02">
      <w:pPr>
        <w:tabs>
          <w:tab w:val="left" w:pos="4860"/>
        </w:tabs>
        <w:contextualSpacing/>
        <w:jc w:val="both"/>
        <w:rPr>
          <w:i/>
          <w:szCs w:val="24"/>
        </w:rPr>
      </w:pPr>
    </w:p>
    <w:p w14:paraId="2299D98F" w14:textId="30CF88DE" w:rsidR="00813F97" w:rsidRDefault="00BC4D19" w:rsidP="004B5BC2">
      <w:pPr>
        <w:tabs>
          <w:tab w:val="left" w:pos="4860"/>
        </w:tabs>
        <w:jc w:val="both"/>
        <w:rPr>
          <w:szCs w:val="24"/>
        </w:rPr>
      </w:pPr>
      <w:r w:rsidRPr="00BE1D96">
        <w:rPr>
          <w:szCs w:val="24"/>
        </w:rPr>
        <w:t>Your participation in this research is completely VOLUNTARY</w:t>
      </w:r>
      <w:r>
        <w:rPr>
          <w:szCs w:val="24"/>
        </w:rPr>
        <w:t xml:space="preserve">. </w:t>
      </w:r>
      <w:r w:rsidR="00623E02" w:rsidRPr="008F250D">
        <w:rPr>
          <w:szCs w:val="24"/>
        </w:rPr>
        <w:t xml:space="preserve">You should read the information </w:t>
      </w:r>
      <w:proofErr w:type="gramStart"/>
      <w:r w:rsidR="00623E02" w:rsidRPr="008F250D">
        <w:rPr>
          <w:szCs w:val="24"/>
        </w:rPr>
        <w:t>below, and</w:t>
      </w:r>
      <w:proofErr w:type="gramEnd"/>
      <w:r w:rsidR="00623E02" w:rsidRPr="008F250D">
        <w:rPr>
          <w:szCs w:val="24"/>
        </w:rPr>
        <w:t xml:space="preserve"> ask questions about anything you do not understand before deciding </w:t>
      </w:r>
      <w:proofErr w:type="gramStart"/>
      <w:r w:rsidR="00623E02" w:rsidRPr="008F250D">
        <w:rPr>
          <w:szCs w:val="24"/>
        </w:rPr>
        <w:t>whether or not</w:t>
      </w:r>
      <w:proofErr w:type="gramEnd"/>
      <w:r w:rsidR="00623E02" w:rsidRPr="008F250D">
        <w:rPr>
          <w:szCs w:val="24"/>
        </w:rPr>
        <w:t xml:space="preserve"> to participate.</w:t>
      </w:r>
    </w:p>
    <w:p w14:paraId="7AC38489" w14:textId="77777777" w:rsidR="0005397D" w:rsidRDefault="0005397D" w:rsidP="004B5BC2">
      <w:pPr>
        <w:tabs>
          <w:tab w:val="left" w:pos="4860"/>
        </w:tabs>
        <w:jc w:val="both"/>
        <w:rPr>
          <w:szCs w:val="24"/>
        </w:rPr>
      </w:pPr>
    </w:p>
    <w:p w14:paraId="24C26825" w14:textId="77777777" w:rsidR="004B5BC2" w:rsidRPr="008F250D" w:rsidRDefault="004B5BC2" w:rsidP="004B5BC2">
      <w:pPr>
        <w:tabs>
          <w:tab w:val="left" w:pos="4860"/>
        </w:tabs>
        <w:jc w:val="both"/>
        <w:rPr>
          <w:szCs w:val="24"/>
        </w:rPr>
      </w:pPr>
    </w:p>
    <w:p w14:paraId="033C1719" w14:textId="77777777" w:rsidR="00EB01D8" w:rsidRPr="008F250D" w:rsidRDefault="00BC4D19" w:rsidP="00EC32F5">
      <w:pPr>
        <w:rPr>
          <w:b/>
          <w:szCs w:val="24"/>
        </w:rPr>
      </w:pPr>
      <w:r w:rsidRPr="008F250D">
        <w:rPr>
          <w:rFonts w:ascii="Symbol" w:hAnsi="Symbol"/>
          <w:b/>
          <w:sz w:val="20"/>
          <w:szCs w:val="24"/>
        </w:rPr>
        <w:sym w:font="Symbol" w:char="F0B7"/>
      </w:r>
      <w:r w:rsidRPr="008F250D">
        <w:rPr>
          <w:b/>
          <w:szCs w:val="24"/>
        </w:rPr>
        <w:tab/>
        <w:t>PURPOSE OF THE STUDY</w:t>
      </w:r>
    </w:p>
    <w:p w14:paraId="334ECCE2" w14:textId="77777777" w:rsidR="005036DF" w:rsidRPr="008F250D" w:rsidRDefault="005036DF">
      <w:pPr>
        <w:ind w:left="360" w:hanging="360"/>
        <w:rPr>
          <w:b/>
          <w:szCs w:val="24"/>
        </w:rPr>
      </w:pPr>
    </w:p>
    <w:p w14:paraId="13A73EC0" w14:textId="62CC7958" w:rsidR="0005397D" w:rsidRDefault="00BC4D19" w:rsidP="0005397D">
      <w:pPr>
        <w:tabs>
          <w:tab w:val="left" w:pos="4860"/>
        </w:tabs>
        <w:contextualSpacing/>
        <w:jc w:val="both"/>
        <w:rPr>
          <w:iCs/>
          <w:szCs w:val="24"/>
        </w:rPr>
      </w:pPr>
      <w:r>
        <w:rPr>
          <w:szCs w:val="24"/>
        </w:rPr>
        <w:lastRenderedPageBreak/>
        <w:t>The purpose of this research study is to</w:t>
      </w:r>
      <w:r w:rsidR="0005397D" w:rsidRPr="0005397D">
        <w:rPr>
          <w:iCs/>
          <w:szCs w:val="24"/>
        </w:rPr>
        <w:t xml:space="preserve"> </w:t>
      </w:r>
      <w:r w:rsidR="0005397D" w:rsidRPr="007E0B6E">
        <w:rPr>
          <w:iCs/>
          <w:szCs w:val="24"/>
        </w:rPr>
        <w:t xml:space="preserve">determine whether our online learning tasks are appropriately challenging for people in the age range of 65-75 years. This will help us to design future studies better. </w:t>
      </w:r>
    </w:p>
    <w:p w14:paraId="6D0488AB" w14:textId="121EF749" w:rsidR="001F2FF0" w:rsidRDefault="001F2FF0" w:rsidP="00EC32F5">
      <w:pPr>
        <w:rPr>
          <w:szCs w:val="24"/>
        </w:rPr>
      </w:pPr>
    </w:p>
    <w:p w14:paraId="6AF59237" w14:textId="77777777" w:rsidR="003579B0" w:rsidRDefault="003579B0" w:rsidP="00EC32F5">
      <w:pPr>
        <w:rPr>
          <w:color w:val="00B050"/>
          <w:szCs w:val="24"/>
        </w:rPr>
      </w:pPr>
    </w:p>
    <w:p w14:paraId="1C8AF36E" w14:textId="506C6F45" w:rsidR="00813F97" w:rsidRPr="008F250D" w:rsidRDefault="00BC4D19" w:rsidP="00EC32F5">
      <w:pPr>
        <w:rPr>
          <w:b/>
          <w:szCs w:val="24"/>
        </w:rPr>
      </w:pPr>
      <w:r w:rsidRPr="008F250D">
        <w:rPr>
          <w:rFonts w:ascii="Symbol" w:hAnsi="Symbol"/>
          <w:b/>
          <w:sz w:val="20"/>
          <w:szCs w:val="24"/>
        </w:rPr>
        <w:sym w:font="Symbol" w:char="F0B7"/>
      </w:r>
      <w:r w:rsidRPr="008F250D">
        <w:rPr>
          <w:b/>
          <w:szCs w:val="24"/>
        </w:rPr>
        <w:tab/>
        <w:t>PROCEDURES</w:t>
      </w:r>
    </w:p>
    <w:p w14:paraId="19A98487" w14:textId="77777777" w:rsidR="00813F97" w:rsidRPr="008F250D" w:rsidRDefault="00813F97">
      <w:pPr>
        <w:rPr>
          <w:szCs w:val="24"/>
        </w:rPr>
      </w:pPr>
    </w:p>
    <w:p w14:paraId="174DE00D" w14:textId="36AF5143" w:rsidR="00813F97" w:rsidRPr="008F250D" w:rsidRDefault="00BC4D19">
      <w:pPr>
        <w:jc w:val="both"/>
        <w:rPr>
          <w:szCs w:val="24"/>
        </w:rPr>
      </w:pPr>
      <w:r w:rsidRPr="008F250D">
        <w:rPr>
          <w:szCs w:val="24"/>
        </w:rPr>
        <w:t xml:space="preserve">If you volunteer to participate in this study, we </w:t>
      </w:r>
      <w:proofErr w:type="gramStart"/>
      <w:r w:rsidRPr="008F250D">
        <w:rPr>
          <w:szCs w:val="24"/>
        </w:rPr>
        <w:t>would</w:t>
      </w:r>
      <w:proofErr w:type="gramEnd"/>
      <w:r w:rsidRPr="008F250D">
        <w:rPr>
          <w:szCs w:val="24"/>
        </w:rPr>
        <w:t xml:space="preserve"> ask you to do the following</w:t>
      </w:r>
      <w:r w:rsidR="001826B8">
        <w:rPr>
          <w:szCs w:val="24"/>
        </w:rPr>
        <w:t xml:space="preserve"> experimental procedures:</w:t>
      </w:r>
    </w:p>
    <w:p w14:paraId="2198FE42" w14:textId="027E5558" w:rsidR="00813F97" w:rsidRDefault="000C5855">
      <w:pPr>
        <w:rPr>
          <w:szCs w:val="24"/>
        </w:rPr>
      </w:pPr>
      <w:r>
        <w:rPr>
          <w:noProof/>
          <w:szCs w:val="24"/>
        </w:rPr>
        <mc:AlternateContent>
          <mc:Choice Requires="wps">
            <w:drawing>
              <wp:anchor distT="0" distB="0" distL="114300" distR="114300" simplePos="0" relativeHeight="251660288" behindDoc="0" locked="0" layoutInCell="1" allowOverlap="1" wp14:anchorId="5E77435B" wp14:editId="560DA34B">
                <wp:simplePos x="0" y="0"/>
                <wp:positionH relativeFrom="column">
                  <wp:posOffset>998220</wp:posOffset>
                </wp:positionH>
                <wp:positionV relativeFrom="paragraph">
                  <wp:posOffset>90170</wp:posOffset>
                </wp:positionV>
                <wp:extent cx="312420" cy="285750"/>
                <wp:effectExtent l="38100" t="19050" r="0" b="38100"/>
                <wp:wrapNone/>
                <wp:docPr id="1674393117" name="Sun 2"/>
                <wp:cNvGraphicFramePr/>
                <a:graphic xmlns:a="http://schemas.openxmlformats.org/drawingml/2006/main">
                  <a:graphicData uri="http://schemas.microsoft.com/office/word/2010/wordprocessingShape">
                    <wps:wsp>
                      <wps:cNvSpPr/>
                      <wps:spPr>
                        <a:xfrm>
                          <a:off x="0" y="0"/>
                          <a:ext cx="312420" cy="285750"/>
                        </a:xfrm>
                        <a:prstGeom prst="sun">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D84E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2" o:spid="_x0000_s1026" type="#_x0000_t183" style="position:absolute;margin-left:78.6pt;margin-top:7.1pt;width:24.6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" fillcolor="black [3213]" strokecolor="white [3212]" strokeweight="1pt"/>
            </w:pict>
          </mc:Fallback>
        </mc:AlternateContent>
      </w:r>
    </w:p>
    <w:p w14:paraId="1B3A1EE9" w14:textId="6F3B63C1" w:rsidR="00C9092F" w:rsidRDefault="00C9092F" w:rsidP="00C9092F">
      <w:pPr>
        <w:jc w:val="center"/>
        <w:rPr>
          <w:szCs w:val="24"/>
        </w:rPr>
      </w:pPr>
      <w:r>
        <w:rPr>
          <w:szCs w:val="24"/>
        </w:rPr>
        <w:t xml:space="preserve">MORNING: within the first </w:t>
      </w:r>
      <w:r w:rsidR="00503294">
        <w:rPr>
          <w:szCs w:val="24"/>
        </w:rPr>
        <w:t xml:space="preserve">2 </w:t>
      </w:r>
      <w:r>
        <w:rPr>
          <w:szCs w:val="24"/>
        </w:rPr>
        <w:t xml:space="preserve">hours </w:t>
      </w:r>
      <w:r w:rsidR="00503294">
        <w:rPr>
          <w:szCs w:val="24"/>
        </w:rPr>
        <w:t xml:space="preserve">after </w:t>
      </w:r>
      <w:r>
        <w:rPr>
          <w:szCs w:val="24"/>
        </w:rPr>
        <w:t>waking up</w:t>
      </w:r>
    </w:p>
    <w:p w14:paraId="37B349C5" w14:textId="77777777" w:rsidR="00C9092F" w:rsidRDefault="00C9092F">
      <w:pPr>
        <w:rPr>
          <w:szCs w:val="24"/>
        </w:rPr>
      </w:pPr>
    </w:p>
    <w:p w14:paraId="76D715E4" w14:textId="7EC7EB17" w:rsidR="00C9092F" w:rsidRDefault="00C9092F">
      <w:pPr>
        <w:rPr>
          <w:szCs w:val="24"/>
        </w:rPr>
      </w:pPr>
      <w:r>
        <w:rPr>
          <w:szCs w:val="24"/>
        </w:rPr>
        <w:t>SESSION 1:</w:t>
      </w:r>
      <w:r w:rsidR="00E52B95">
        <w:rPr>
          <w:szCs w:val="24"/>
        </w:rPr>
        <w:t xml:space="preserve"> LEARNING</w:t>
      </w:r>
      <w:r w:rsidR="00CB1740">
        <w:rPr>
          <w:szCs w:val="24"/>
        </w:rPr>
        <w:t xml:space="preserve"> </w:t>
      </w:r>
      <w:r w:rsidR="00CB1740" w:rsidRPr="00AE3923">
        <w:rPr>
          <w:szCs w:val="24"/>
        </w:rPr>
        <w:t>(</w:t>
      </w:r>
      <w:r w:rsidR="00AE3923" w:rsidRPr="00AE3923">
        <w:rPr>
          <w:szCs w:val="24"/>
        </w:rPr>
        <w:t>approx.</w:t>
      </w:r>
      <w:r w:rsidR="00D43463" w:rsidRPr="00AE3923">
        <w:rPr>
          <w:iCs/>
          <w:szCs w:val="24"/>
        </w:rPr>
        <w:t>17 mins</w:t>
      </w:r>
      <w:r w:rsidR="00CB1740" w:rsidRPr="00AE3923">
        <w:rPr>
          <w:szCs w:val="24"/>
        </w:rPr>
        <w:t>)</w:t>
      </w:r>
    </w:p>
    <w:p w14:paraId="1E42119D" w14:textId="40E248DD" w:rsidR="00C9092F" w:rsidRDefault="00C9092F">
      <w:pPr>
        <w:rPr>
          <w:szCs w:val="24"/>
        </w:rPr>
      </w:pPr>
      <w:r>
        <w:rPr>
          <w:szCs w:val="24"/>
        </w:rPr>
        <w:t xml:space="preserve">- </w:t>
      </w:r>
      <w:r>
        <w:rPr>
          <w:b/>
          <w:bCs/>
          <w:szCs w:val="24"/>
        </w:rPr>
        <w:t>R</w:t>
      </w:r>
      <w:r w:rsidRPr="00C9092F">
        <w:rPr>
          <w:b/>
          <w:bCs/>
          <w:szCs w:val="24"/>
        </w:rPr>
        <w:t>eaction time task:</w:t>
      </w:r>
      <w:r w:rsidRPr="00C9092F">
        <w:rPr>
          <w:szCs w:val="24"/>
        </w:rPr>
        <w:t xml:space="preserve"> </w:t>
      </w:r>
      <w:r>
        <w:rPr>
          <w:szCs w:val="24"/>
        </w:rPr>
        <w:t>you will be asked to press different buttons on your keyboard as quickly and accurately as possible in response to different visual stimuli</w:t>
      </w:r>
    </w:p>
    <w:p w14:paraId="313C4193" w14:textId="4612E756" w:rsidR="00C9092F" w:rsidRPr="000C5855" w:rsidRDefault="00C9092F">
      <w:pPr>
        <w:rPr>
          <w:szCs w:val="24"/>
        </w:rPr>
      </w:pPr>
      <w:r>
        <w:rPr>
          <w:szCs w:val="24"/>
        </w:rPr>
        <w:t xml:space="preserve">- </w:t>
      </w:r>
      <w:r w:rsidRPr="00C9092F">
        <w:rPr>
          <w:b/>
          <w:bCs/>
          <w:szCs w:val="24"/>
        </w:rPr>
        <w:t>Executive functioning task</w:t>
      </w:r>
      <w:r w:rsidR="000C5855">
        <w:rPr>
          <w:b/>
          <w:bCs/>
          <w:szCs w:val="24"/>
        </w:rPr>
        <w:t xml:space="preserve">: </w:t>
      </w:r>
      <w:r w:rsidR="000C5855">
        <w:rPr>
          <w:szCs w:val="24"/>
        </w:rPr>
        <w:t xml:space="preserve">you will be asked to click targets on </w:t>
      </w:r>
      <w:r w:rsidR="00E52B95">
        <w:rPr>
          <w:szCs w:val="24"/>
        </w:rPr>
        <w:t xml:space="preserve">your computer </w:t>
      </w:r>
      <w:r w:rsidR="000C5855">
        <w:rPr>
          <w:szCs w:val="24"/>
        </w:rPr>
        <w:t>screen in a specific order</w:t>
      </w:r>
    </w:p>
    <w:p w14:paraId="05368B02" w14:textId="4BFA3F4F" w:rsidR="00C9092F" w:rsidRDefault="00C9092F">
      <w:pPr>
        <w:rPr>
          <w:b/>
          <w:bCs/>
          <w:szCs w:val="24"/>
        </w:rPr>
      </w:pPr>
      <w:r>
        <w:rPr>
          <w:szCs w:val="24"/>
        </w:rPr>
        <w:t>-</w:t>
      </w:r>
      <w:r w:rsidR="000C5855">
        <w:rPr>
          <w:szCs w:val="24"/>
        </w:rPr>
        <w:t xml:space="preserve"> </w:t>
      </w:r>
      <w:r w:rsidR="000C5855" w:rsidRPr="000C5855">
        <w:rPr>
          <w:b/>
          <w:bCs/>
          <w:szCs w:val="24"/>
        </w:rPr>
        <w:t>Face-</w:t>
      </w:r>
      <w:r w:rsidR="000C5855">
        <w:rPr>
          <w:b/>
          <w:bCs/>
          <w:szCs w:val="24"/>
        </w:rPr>
        <w:t>n</w:t>
      </w:r>
      <w:r w:rsidR="000C5855" w:rsidRPr="000C5855">
        <w:rPr>
          <w:b/>
          <w:bCs/>
          <w:szCs w:val="24"/>
        </w:rPr>
        <w:t xml:space="preserve">ame </w:t>
      </w:r>
      <w:r w:rsidR="000C5855">
        <w:rPr>
          <w:b/>
          <w:bCs/>
          <w:szCs w:val="24"/>
        </w:rPr>
        <w:t>t</w:t>
      </w:r>
      <w:r w:rsidR="000C5855" w:rsidRPr="000C5855">
        <w:rPr>
          <w:b/>
          <w:bCs/>
          <w:szCs w:val="24"/>
        </w:rPr>
        <w:t>ask</w:t>
      </w:r>
      <w:r w:rsidR="000C5855">
        <w:rPr>
          <w:b/>
          <w:bCs/>
          <w:szCs w:val="24"/>
        </w:rPr>
        <w:t>:</w:t>
      </w:r>
      <w:r w:rsidR="00E52B95">
        <w:rPr>
          <w:b/>
          <w:bCs/>
          <w:szCs w:val="24"/>
        </w:rPr>
        <w:t xml:space="preserve"> </w:t>
      </w:r>
      <w:r w:rsidR="00E52B95" w:rsidRPr="00E52B95">
        <w:rPr>
          <w:szCs w:val="24"/>
        </w:rPr>
        <w:t xml:space="preserve">You will be asked to learn </w:t>
      </w:r>
      <w:r w:rsidR="00E52B95">
        <w:rPr>
          <w:szCs w:val="24"/>
        </w:rPr>
        <w:t xml:space="preserve">and recall </w:t>
      </w:r>
      <w:r w:rsidR="00E52B95" w:rsidRPr="00E52B95">
        <w:rPr>
          <w:szCs w:val="24"/>
        </w:rPr>
        <w:t>the names of</w:t>
      </w:r>
      <w:r w:rsidR="00E52B95">
        <w:rPr>
          <w:b/>
          <w:bCs/>
          <w:szCs w:val="24"/>
        </w:rPr>
        <w:t xml:space="preserve"> </w:t>
      </w:r>
      <w:r w:rsidR="00E52B95" w:rsidRPr="00E52B95">
        <w:rPr>
          <w:szCs w:val="24"/>
        </w:rPr>
        <w:t>different individuals.</w:t>
      </w:r>
      <w:r w:rsidR="00E52B95">
        <w:rPr>
          <w:b/>
          <w:bCs/>
          <w:szCs w:val="24"/>
        </w:rPr>
        <w:t xml:space="preserve"> </w:t>
      </w:r>
    </w:p>
    <w:p w14:paraId="2528055A" w14:textId="77777777" w:rsidR="000C5855" w:rsidRDefault="000C5855">
      <w:pPr>
        <w:rPr>
          <w:szCs w:val="24"/>
        </w:rPr>
      </w:pPr>
    </w:p>
    <w:p w14:paraId="7067A6BB" w14:textId="2C88CB54" w:rsidR="00C9092F" w:rsidRDefault="00B75681" w:rsidP="00C9092F">
      <w:pPr>
        <w:jc w:val="center"/>
        <w:rPr>
          <w:b/>
          <w:bCs/>
          <w:szCs w:val="24"/>
        </w:rPr>
      </w:pPr>
      <w:r>
        <w:rPr>
          <w:b/>
          <w:bCs/>
          <w:szCs w:val="24"/>
        </w:rPr>
        <w:t xml:space="preserve">Approx. </w:t>
      </w:r>
      <w:r w:rsidR="00C9092F" w:rsidRPr="00C9092F">
        <w:rPr>
          <w:b/>
          <w:bCs/>
          <w:szCs w:val="24"/>
        </w:rPr>
        <w:t>12 HOUR INTERVAL</w:t>
      </w:r>
    </w:p>
    <w:p w14:paraId="4C9CA695" w14:textId="77777777" w:rsidR="000C5855" w:rsidRDefault="000C5855" w:rsidP="00C9092F">
      <w:pPr>
        <w:jc w:val="center"/>
        <w:rPr>
          <w:b/>
          <w:bCs/>
          <w:szCs w:val="24"/>
        </w:rPr>
      </w:pPr>
    </w:p>
    <w:p w14:paraId="42EE12A0" w14:textId="440D6E81" w:rsidR="00C9092F" w:rsidRDefault="00C9092F" w:rsidP="00C9092F">
      <w:pPr>
        <w:jc w:val="center"/>
        <w:rPr>
          <w:b/>
          <w:bCs/>
          <w:szCs w:val="24"/>
        </w:rPr>
      </w:pPr>
    </w:p>
    <w:p w14:paraId="2F11A7C6" w14:textId="52551F28" w:rsidR="00C9092F" w:rsidRDefault="000C5855" w:rsidP="000C5855">
      <w:pPr>
        <w:jc w:val="center"/>
        <w:rPr>
          <w:szCs w:val="24"/>
        </w:rPr>
      </w:pPr>
      <w:r>
        <w:rPr>
          <w:noProof/>
          <w:szCs w:val="24"/>
        </w:rPr>
        <mc:AlternateContent>
          <mc:Choice Requires="wps">
            <w:drawing>
              <wp:anchor distT="0" distB="0" distL="114300" distR="114300" simplePos="0" relativeHeight="251661312" behindDoc="0" locked="0" layoutInCell="1" allowOverlap="1" wp14:anchorId="18FACCD6" wp14:editId="088EF090">
                <wp:simplePos x="0" y="0"/>
                <wp:positionH relativeFrom="column">
                  <wp:posOffset>1508760</wp:posOffset>
                </wp:positionH>
                <wp:positionV relativeFrom="paragraph">
                  <wp:posOffset>10795</wp:posOffset>
                </wp:positionV>
                <wp:extent cx="175260" cy="152400"/>
                <wp:effectExtent l="0" t="0" r="53340" b="19050"/>
                <wp:wrapNone/>
                <wp:docPr id="1254912586" name="Moon 3"/>
                <wp:cNvGraphicFramePr/>
                <a:graphic xmlns:a="http://schemas.openxmlformats.org/drawingml/2006/main">
                  <a:graphicData uri="http://schemas.microsoft.com/office/word/2010/wordprocessingShape">
                    <wps:wsp>
                      <wps:cNvSpPr/>
                      <wps:spPr>
                        <a:xfrm>
                          <a:off x="0" y="0"/>
                          <a:ext cx="175260" cy="152400"/>
                        </a:xfrm>
                        <a:prstGeom prst="moon">
                          <a:avLst>
                            <a:gd name="adj" fmla="val 61350"/>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18603"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3" o:spid="_x0000_s1026" type="#_x0000_t184" style="position:absolute;margin-left:118.8pt;margin-top:.85pt;width:13.8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" adj="13252" fillcolor="black [3213]" strokecolor="black [3213]" strokeweight="1pt"/>
            </w:pict>
          </mc:Fallback>
        </mc:AlternateContent>
      </w:r>
      <w:r>
        <w:rPr>
          <w:szCs w:val="24"/>
        </w:rPr>
        <w:t xml:space="preserve"> </w:t>
      </w:r>
      <w:r w:rsidR="00C9092F" w:rsidRPr="00C9092F">
        <w:rPr>
          <w:szCs w:val="24"/>
        </w:rPr>
        <w:t>E</w:t>
      </w:r>
      <w:r w:rsidR="00C9092F">
        <w:rPr>
          <w:szCs w:val="24"/>
        </w:rPr>
        <w:t>VENING</w:t>
      </w:r>
      <w:r w:rsidR="00C9092F" w:rsidRPr="00C9092F">
        <w:rPr>
          <w:szCs w:val="24"/>
        </w:rPr>
        <w:t xml:space="preserve">: </w:t>
      </w:r>
      <w:r w:rsidR="00C9092F">
        <w:rPr>
          <w:szCs w:val="24"/>
        </w:rPr>
        <w:t>About 2 hours before bed</w:t>
      </w:r>
    </w:p>
    <w:p w14:paraId="5C513507" w14:textId="77777777" w:rsidR="000C5855" w:rsidRPr="00C9092F" w:rsidRDefault="000C5855" w:rsidP="000C5855">
      <w:pPr>
        <w:jc w:val="center"/>
        <w:rPr>
          <w:szCs w:val="24"/>
        </w:rPr>
      </w:pPr>
    </w:p>
    <w:p w14:paraId="692E8071" w14:textId="4AC567EC" w:rsidR="000C5855" w:rsidRDefault="000C5855" w:rsidP="000C5855">
      <w:pPr>
        <w:rPr>
          <w:szCs w:val="24"/>
        </w:rPr>
      </w:pPr>
      <w:r>
        <w:rPr>
          <w:szCs w:val="24"/>
        </w:rPr>
        <w:t>SESSION 2:</w:t>
      </w:r>
      <w:r w:rsidR="00E52B95">
        <w:rPr>
          <w:szCs w:val="24"/>
        </w:rPr>
        <w:t xml:space="preserve"> TEST</w:t>
      </w:r>
      <w:r w:rsidR="00CB1740">
        <w:rPr>
          <w:szCs w:val="24"/>
        </w:rPr>
        <w:t xml:space="preserve"> </w:t>
      </w:r>
      <w:r w:rsidR="00AE3923" w:rsidRPr="00AE3923">
        <w:rPr>
          <w:szCs w:val="24"/>
        </w:rPr>
        <w:t>(approx.</w:t>
      </w:r>
      <w:r w:rsidR="00AE3923">
        <w:rPr>
          <w:iCs/>
          <w:szCs w:val="24"/>
        </w:rPr>
        <w:t>8</w:t>
      </w:r>
      <w:r w:rsidR="00AE3923" w:rsidRPr="00AE3923">
        <w:rPr>
          <w:iCs/>
          <w:szCs w:val="24"/>
        </w:rPr>
        <w:t xml:space="preserve"> mins</w:t>
      </w:r>
      <w:r w:rsidR="00AE3923" w:rsidRPr="00AE3923">
        <w:rPr>
          <w:szCs w:val="24"/>
        </w:rPr>
        <w:t>)</w:t>
      </w:r>
    </w:p>
    <w:p w14:paraId="38024EA9" w14:textId="77777777" w:rsidR="000C5855" w:rsidRDefault="000C5855" w:rsidP="000C5855">
      <w:pPr>
        <w:rPr>
          <w:szCs w:val="24"/>
        </w:rPr>
      </w:pPr>
      <w:r>
        <w:rPr>
          <w:szCs w:val="24"/>
        </w:rPr>
        <w:t xml:space="preserve">- </w:t>
      </w:r>
      <w:r>
        <w:rPr>
          <w:b/>
          <w:bCs/>
          <w:szCs w:val="24"/>
        </w:rPr>
        <w:t>R</w:t>
      </w:r>
      <w:r w:rsidRPr="00C9092F">
        <w:rPr>
          <w:b/>
          <w:bCs/>
          <w:szCs w:val="24"/>
        </w:rPr>
        <w:t>eaction time task:</w:t>
      </w:r>
      <w:r w:rsidRPr="00C9092F">
        <w:rPr>
          <w:szCs w:val="24"/>
        </w:rPr>
        <w:t xml:space="preserve"> </w:t>
      </w:r>
      <w:r>
        <w:rPr>
          <w:szCs w:val="24"/>
        </w:rPr>
        <w:t>you will be asked to press different buttons on your keyboard as quickly and accurately as possible in response to different visual stimuli</w:t>
      </w:r>
    </w:p>
    <w:p w14:paraId="4B907A8B" w14:textId="414B9FE2" w:rsidR="000C5855" w:rsidRDefault="000C5855" w:rsidP="000C5855">
      <w:pPr>
        <w:rPr>
          <w:b/>
          <w:bCs/>
          <w:szCs w:val="24"/>
        </w:rPr>
      </w:pPr>
      <w:r>
        <w:rPr>
          <w:szCs w:val="24"/>
        </w:rPr>
        <w:t xml:space="preserve">- </w:t>
      </w:r>
      <w:r w:rsidRPr="00C9092F">
        <w:rPr>
          <w:b/>
          <w:bCs/>
          <w:szCs w:val="24"/>
        </w:rPr>
        <w:t>Executive functioning task</w:t>
      </w:r>
      <w:r w:rsidR="00E52B95">
        <w:rPr>
          <w:b/>
          <w:bCs/>
          <w:szCs w:val="24"/>
        </w:rPr>
        <w:t xml:space="preserve">: </w:t>
      </w:r>
      <w:r w:rsidR="00E52B95">
        <w:rPr>
          <w:szCs w:val="24"/>
        </w:rPr>
        <w:t>you will be asked to click targets on your computer screen in a specific order</w:t>
      </w:r>
    </w:p>
    <w:p w14:paraId="5DF2F92F" w14:textId="478CEB58" w:rsidR="00813F97" w:rsidRDefault="000C5855" w:rsidP="00503294">
      <w:pPr>
        <w:rPr>
          <w:szCs w:val="24"/>
        </w:rPr>
      </w:pPr>
      <w:r>
        <w:rPr>
          <w:b/>
          <w:bCs/>
          <w:szCs w:val="24"/>
        </w:rPr>
        <w:t>- Face-name task</w:t>
      </w:r>
      <w:r w:rsidR="00E52B95">
        <w:rPr>
          <w:b/>
          <w:bCs/>
          <w:szCs w:val="24"/>
        </w:rPr>
        <w:t xml:space="preserve">: </w:t>
      </w:r>
      <w:r w:rsidR="00E52B95" w:rsidRPr="00E52B95">
        <w:rPr>
          <w:szCs w:val="24"/>
        </w:rPr>
        <w:t xml:space="preserve">You will be asked to </w:t>
      </w:r>
      <w:r w:rsidR="00E52B95">
        <w:rPr>
          <w:szCs w:val="24"/>
        </w:rPr>
        <w:t xml:space="preserve">recall </w:t>
      </w:r>
      <w:r w:rsidR="00E52B95" w:rsidRPr="00E52B95">
        <w:rPr>
          <w:szCs w:val="24"/>
        </w:rPr>
        <w:t>the names of</w:t>
      </w:r>
      <w:r w:rsidR="00E52B95">
        <w:rPr>
          <w:b/>
          <w:bCs/>
          <w:szCs w:val="24"/>
        </w:rPr>
        <w:t xml:space="preserve"> </w:t>
      </w:r>
      <w:r w:rsidR="00E52B95" w:rsidRPr="00E52B95">
        <w:rPr>
          <w:szCs w:val="24"/>
        </w:rPr>
        <w:t>different individuals.</w:t>
      </w:r>
    </w:p>
    <w:p w14:paraId="5F0348E2" w14:textId="77777777" w:rsidR="00503294" w:rsidRPr="008F250D" w:rsidRDefault="00503294" w:rsidP="00503294">
      <w:pPr>
        <w:rPr>
          <w:szCs w:val="24"/>
        </w:rPr>
      </w:pPr>
    </w:p>
    <w:p w14:paraId="4D4E641A" w14:textId="77777777" w:rsidR="00813F97" w:rsidRPr="008F250D" w:rsidRDefault="00BC4D19">
      <w:pPr>
        <w:ind w:left="360" w:hanging="360"/>
        <w:rPr>
          <w:b/>
          <w:szCs w:val="24"/>
        </w:rPr>
      </w:pPr>
      <w:r w:rsidRPr="008F250D">
        <w:rPr>
          <w:rFonts w:ascii="Symbol" w:hAnsi="Symbol"/>
          <w:b/>
          <w:sz w:val="20"/>
          <w:szCs w:val="24"/>
        </w:rPr>
        <w:sym w:font="Symbol" w:char="F0B7"/>
      </w:r>
      <w:r w:rsidRPr="008F250D">
        <w:rPr>
          <w:b/>
          <w:szCs w:val="24"/>
        </w:rPr>
        <w:tab/>
        <w:t>POTENTIAL RISKS AND DISCOMFORTS</w:t>
      </w:r>
    </w:p>
    <w:p w14:paraId="53632617" w14:textId="77777777" w:rsidR="00813F97" w:rsidRPr="008F250D" w:rsidRDefault="00813F97">
      <w:pPr>
        <w:rPr>
          <w:szCs w:val="24"/>
        </w:rPr>
      </w:pPr>
    </w:p>
    <w:p w14:paraId="2E7660F6" w14:textId="77777777" w:rsidR="002E0576" w:rsidRPr="008F250D" w:rsidRDefault="002E0576" w:rsidP="002E0576">
      <w:pPr>
        <w:tabs>
          <w:tab w:val="clear" w:pos="360"/>
        </w:tabs>
        <w:jc w:val="both"/>
        <w:rPr>
          <w:i/>
          <w:szCs w:val="24"/>
        </w:rPr>
      </w:pPr>
    </w:p>
    <w:p w14:paraId="5BEA72E7" w14:textId="2EC2F697" w:rsidR="00C93CF5" w:rsidRPr="005B12F7" w:rsidRDefault="008B44F6" w:rsidP="002E0576">
      <w:pPr>
        <w:tabs>
          <w:tab w:val="clear" w:pos="360"/>
        </w:tabs>
        <w:jc w:val="both"/>
        <w:rPr>
          <w:iCs/>
          <w:color w:val="F79646" w:themeColor="accent6"/>
          <w:szCs w:val="24"/>
        </w:rPr>
      </w:pPr>
      <w:r>
        <w:rPr>
          <w:iCs/>
          <w:szCs w:val="24"/>
          <w:lang w:eastAsia="en-US"/>
        </w:rPr>
        <w:t xml:space="preserve">The tasks may be difficult/frustrating and/or repetitive and boring – if this reaches unmanageable levels you may withdraw from the study. </w:t>
      </w:r>
      <w:r w:rsidR="00E8705F" w:rsidRPr="005B12F7">
        <w:rPr>
          <w:iCs/>
          <w:szCs w:val="24"/>
          <w:lang w:eastAsia="en-US"/>
        </w:rPr>
        <w:t>This</w:t>
      </w:r>
      <w:r w:rsidR="00E8705F" w:rsidRPr="005B12F7">
        <w:rPr>
          <w:szCs w:val="24"/>
          <w:lang w:eastAsia="en-US"/>
        </w:rPr>
        <w:t xml:space="preserve"> research may involve </w:t>
      </w:r>
      <w:proofErr w:type="gramStart"/>
      <w:r w:rsidR="00E8705F" w:rsidRPr="005B12F7">
        <w:rPr>
          <w:szCs w:val="24"/>
          <w:lang w:eastAsia="en-US"/>
        </w:rPr>
        <w:t>risks to you</w:t>
      </w:r>
      <w:proofErr w:type="gramEnd"/>
      <w:r w:rsidR="00E8705F" w:rsidRPr="005B12F7">
        <w:rPr>
          <w:szCs w:val="24"/>
          <w:lang w:eastAsia="en-US"/>
        </w:rPr>
        <w:t xml:space="preserve"> that are currently unforeseeable.</w:t>
      </w:r>
    </w:p>
    <w:p w14:paraId="30EBAD4E" w14:textId="77777777" w:rsidR="004B5BC2" w:rsidRDefault="004B5BC2">
      <w:pPr>
        <w:tabs>
          <w:tab w:val="clear" w:pos="360"/>
          <w:tab w:val="clear" w:pos="720"/>
          <w:tab w:val="clear" w:pos="1080"/>
          <w:tab w:val="clear" w:pos="1440"/>
        </w:tabs>
        <w:suppressAutoHyphens w:val="0"/>
        <w:rPr>
          <w:b/>
          <w:bCs/>
          <w:color w:val="E36C0A" w:themeColor="accent6" w:themeShade="BF"/>
          <w:szCs w:val="24"/>
        </w:rPr>
      </w:pPr>
    </w:p>
    <w:p w14:paraId="1334BBE7" w14:textId="77777777" w:rsidR="004B5BC2" w:rsidRDefault="004B5BC2">
      <w:pPr>
        <w:tabs>
          <w:tab w:val="clear" w:pos="360"/>
          <w:tab w:val="clear" w:pos="720"/>
          <w:tab w:val="clear" w:pos="1080"/>
          <w:tab w:val="clear" w:pos="1440"/>
        </w:tabs>
        <w:suppressAutoHyphens w:val="0"/>
        <w:rPr>
          <w:b/>
          <w:bCs/>
          <w:color w:val="E36C0A" w:themeColor="accent6" w:themeShade="BF"/>
          <w:szCs w:val="24"/>
        </w:rPr>
      </w:pPr>
      <w:r>
        <w:rPr>
          <w:b/>
          <w:bCs/>
          <w:color w:val="E36C0A" w:themeColor="accent6" w:themeShade="BF"/>
          <w:szCs w:val="24"/>
        </w:rPr>
        <w:br w:type="page"/>
      </w:r>
    </w:p>
    <w:p w14:paraId="76592CA7" w14:textId="77777777" w:rsidR="004B5BC2" w:rsidRPr="004B5BC2" w:rsidRDefault="004B5BC2" w:rsidP="004B5BC2">
      <w:pPr>
        <w:rPr>
          <w:i/>
          <w:color w:val="E36C0A" w:themeColor="accent6" w:themeShade="BF"/>
          <w:szCs w:val="24"/>
          <w:lang w:eastAsia="en-US"/>
        </w:rPr>
      </w:pPr>
    </w:p>
    <w:p w14:paraId="4A7691D8" w14:textId="6910122B" w:rsidR="00813F97" w:rsidRPr="008F250D" w:rsidRDefault="00BC4D19" w:rsidP="007F3A54">
      <w:pPr>
        <w:ind w:left="360" w:hanging="360"/>
        <w:rPr>
          <w:szCs w:val="24"/>
        </w:rPr>
      </w:pPr>
      <w:r w:rsidRPr="008F250D">
        <w:rPr>
          <w:rFonts w:ascii="Symbol" w:hAnsi="Symbol"/>
          <w:b/>
          <w:sz w:val="20"/>
          <w:szCs w:val="24"/>
        </w:rPr>
        <w:sym w:font="Symbol" w:char="F0B7"/>
      </w:r>
      <w:r w:rsidRPr="008F250D">
        <w:rPr>
          <w:b/>
          <w:szCs w:val="24"/>
        </w:rPr>
        <w:tab/>
        <w:t xml:space="preserve">ANTICIPATED BENEFITS </w:t>
      </w:r>
    </w:p>
    <w:p w14:paraId="5F1203D8" w14:textId="2E9A8865" w:rsidR="00C70A34" w:rsidRDefault="00C70A34">
      <w:pPr>
        <w:jc w:val="both"/>
        <w:rPr>
          <w:szCs w:val="24"/>
        </w:rPr>
      </w:pPr>
    </w:p>
    <w:p w14:paraId="569269B6" w14:textId="524AAC5F" w:rsidR="00012551" w:rsidRPr="008B44F6" w:rsidRDefault="007F3A54" w:rsidP="0001395C">
      <w:pPr>
        <w:tabs>
          <w:tab w:val="clear" w:pos="360"/>
        </w:tabs>
        <w:jc w:val="both"/>
        <w:rPr>
          <w:iCs/>
          <w:szCs w:val="24"/>
        </w:rPr>
      </w:pPr>
      <w:r w:rsidRPr="007F3A54">
        <w:rPr>
          <w:iCs/>
          <w:szCs w:val="24"/>
        </w:rPr>
        <w:t>There are no direct benefits to you from taking part in this research stud</w:t>
      </w:r>
      <w:r w:rsidRPr="00BE1D96">
        <w:rPr>
          <w:iCs/>
          <w:szCs w:val="24"/>
        </w:rPr>
        <w:t>y</w:t>
      </w:r>
      <w:r w:rsidRPr="00BE1D96">
        <w:rPr>
          <w:i/>
          <w:szCs w:val="24"/>
        </w:rPr>
        <w:t>.</w:t>
      </w:r>
      <w:r w:rsidR="008B44F6" w:rsidRPr="008B44F6">
        <w:rPr>
          <w:iCs/>
          <w:szCs w:val="24"/>
        </w:rPr>
        <w:t xml:space="preserve"> The findings from this research may help us to design better learning tasks for people in your age range in future</w:t>
      </w:r>
      <w:r w:rsidR="008B44F6">
        <w:rPr>
          <w:iCs/>
          <w:szCs w:val="24"/>
        </w:rPr>
        <w:t xml:space="preserve"> studies</w:t>
      </w:r>
      <w:r w:rsidR="008B44F6" w:rsidRPr="008B44F6">
        <w:rPr>
          <w:iCs/>
          <w:szCs w:val="24"/>
        </w:rPr>
        <w:t xml:space="preserve">. </w:t>
      </w:r>
    </w:p>
    <w:p w14:paraId="44FBD05A" w14:textId="77777777" w:rsidR="0096780A" w:rsidRPr="008F250D" w:rsidRDefault="0096780A" w:rsidP="00225B2A">
      <w:pPr>
        <w:spacing w:after="240"/>
        <w:jc w:val="both"/>
        <w:rPr>
          <w:szCs w:val="24"/>
        </w:rPr>
      </w:pPr>
    </w:p>
    <w:p w14:paraId="59630353" w14:textId="47583B5E" w:rsidR="00F01478" w:rsidRDefault="00BC4D19" w:rsidP="008D629B">
      <w:pPr>
        <w:ind w:left="360" w:hanging="360"/>
        <w:jc w:val="both"/>
        <w:rPr>
          <w:b/>
          <w:szCs w:val="24"/>
        </w:rPr>
      </w:pPr>
      <w:r w:rsidRPr="008F250D">
        <w:rPr>
          <w:rFonts w:ascii="Symbol" w:hAnsi="Symbol"/>
          <w:b/>
          <w:sz w:val="20"/>
          <w:szCs w:val="24"/>
        </w:rPr>
        <w:sym w:font="Symbol" w:char="F0B7"/>
      </w:r>
      <w:r w:rsidRPr="008F250D">
        <w:rPr>
          <w:b/>
          <w:szCs w:val="24"/>
        </w:rPr>
        <w:tab/>
        <w:t>PARTICIPATION AND WITHDRAWAL</w:t>
      </w:r>
    </w:p>
    <w:p w14:paraId="1EEA521A" w14:textId="77777777" w:rsidR="008D629B" w:rsidRPr="008F250D" w:rsidRDefault="008D629B" w:rsidP="008D629B">
      <w:pPr>
        <w:ind w:left="360" w:hanging="360"/>
        <w:jc w:val="both"/>
        <w:rPr>
          <w:szCs w:val="24"/>
        </w:rPr>
      </w:pPr>
    </w:p>
    <w:p w14:paraId="40A8AD01" w14:textId="7AFCB7FA" w:rsidR="007F5E89" w:rsidRPr="004B5BC2" w:rsidRDefault="00BC4D19" w:rsidP="004B5BC2">
      <w:pPr>
        <w:tabs>
          <w:tab w:val="left" w:pos="4860"/>
        </w:tabs>
        <w:jc w:val="both"/>
        <w:rPr>
          <w:szCs w:val="24"/>
        </w:rPr>
      </w:pPr>
      <w:r w:rsidRPr="00BE1D96">
        <w:rPr>
          <w:szCs w:val="24"/>
        </w:rPr>
        <w:t>Your participation in this research is completely VOLUNTARY. If you choose to participate you may subsequently withdraw from the study at any time without penalty or consequences of any kind. If you choose not to participate, that will not affect your rela</w:t>
      </w:r>
      <w:r w:rsidRPr="00D64D73">
        <w:rPr>
          <w:szCs w:val="24"/>
        </w:rPr>
        <w:t xml:space="preserve">tionship with M.I.T. </w:t>
      </w:r>
      <w:r w:rsidRPr="00984E12">
        <w:rPr>
          <w:szCs w:val="24"/>
        </w:rPr>
        <w:t xml:space="preserve">or your right to other services to which you are otherwise entitled. </w:t>
      </w:r>
    </w:p>
    <w:p w14:paraId="38AE47A3" w14:textId="77777777" w:rsidR="00F01478" w:rsidRPr="00984E12" w:rsidRDefault="00F01478" w:rsidP="00F01478">
      <w:pPr>
        <w:tabs>
          <w:tab w:val="left" w:pos="4860"/>
        </w:tabs>
        <w:jc w:val="both"/>
        <w:rPr>
          <w:szCs w:val="24"/>
        </w:rPr>
      </w:pPr>
    </w:p>
    <w:p w14:paraId="22C0C7A4" w14:textId="33EC073B" w:rsidR="00F01478" w:rsidRPr="00BE1D96" w:rsidRDefault="00BC4D19" w:rsidP="00F01478">
      <w:pPr>
        <w:tabs>
          <w:tab w:val="left" w:pos="4860"/>
        </w:tabs>
        <w:jc w:val="both"/>
        <w:rPr>
          <w:b/>
          <w:bCs/>
          <w:szCs w:val="24"/>
        </w:rPr>
      </w:pPr>
      <w:r w:rsidRPr="00984E12">
        <w:rPr>
          <w:b/>
          <w:bCs/>
          <w:szCs w:val="24"/>
        </w:rPr>
        <w:t>Consequence</w:t>
      </w:r>
      <w:r w:rsidRPr="00BE1D96">
        <w:rPr>
          <w:b/>
          <w:bCs/>
          <w:szCs w:val="24"/>
        </w:rPr>
        <w:t>s of Withdrawal</w:t>
      </w:r>
    </w:p>
    <w:p w14:paraId="7E6CA667" w14:textId="792A6358" w:rsidR="00CC5AD8" w:rsidRPr="00F252CB" w:rsidRDefault="00BC4D19" w:rsidP="00F252CB">
      <w:pPr>
        <w:spacing w:before="110" w:after="110"/>
        <w:rPr>
          <w:rFonts w:ascii="Arial" w:hAnsi="Arial" w:cs="Arial"/>
          <w:color w:val="00B050"/>
          <w:sz w:val="20"/>
        </w:rPr>
      </w:pPr>
      <w:r w:rsidRPr="00BE1D96">
        <w:rPr>
          <w:szCs w:val="24"/>
        </w:rPr>
        <w:t xml:space="preserve">You can </w:t>
      </w:r>
      <w:r w:rsidR="007C4EB0">
        <w:rPr>
          <w:szCs w:val="24"/>
        </w:rPr>
        <w:t>stop taking part in this research study</w:t>
      </w:r>
      <w:r w:rsidRPr="00BE1D96">
        <w:rPr>
          <w:szCs w:val="24"/>
        </w:rPr>
        <w:t xml:space="preserve"> at any time</w:t>
      </w:r>
      <w:r w:rsidR="00BE1D96" w:rsidRPr="00BE1D96">
        <w:rPr>
          <w:szCs w:val="24"/>
        </w:rPr>
        <w:t>;</w:t>
      </w:r>
      <w:r w:rsidRPr="00BE1D96">
        <w:rPr>
          <w:szCs w:val="24"/>
        </w:rPr>
        <w:t xml:space="preserve"> it will not be held against you.</w:t>
      </w:r>
      <w:r w:rsidR="00E81F2C">
        <w:rPr>
          <w:szCs w:val="24"/>
        </w:rPr>
        <w:t xml:space="preserve"> If you decide to withdraw, contact the study investigator. </w:t>
      </w:r>
    </w:p>
    <w:p w14:paraId="75462B33" w14:textId="7765A8E7" w:rsidR="00BF448C" w:rsidRPr="004B5BC2" w:rsidRDefault="00BF448C" w:rsidP="004B5BC2">
      <w:pPr>
        <w:pStyle w:val="BodyText"/>
        <w:spacing w:after="0"/>
        <w:rPr>
          <w:i/>
          <w:iCs/>
          <w:color w:val="F79646" w:themeColor="accent6"/>
          <w:szCs w:val="24"/>
        </w:rPr>
      </w:pPr>
      <w:r w:rsidRPr="00427D32">
        <w:rPr>
          <w:szCs w:val="24"/>
        </w:rPr>
        <w:t xml:space="preserve">You may also withdraw your consent for the use of data already collected about you, but you must do this in writing to </w:t>
      </w:r>
      <w:r w:rsidR="00F252CB">
        <w:rPr>
          <w:szCs w:val="24"/>
        </w:rPr>
        <w:t>Cristina Velasquez</w:t>
      </w:r>
      <w:r w:rsidR="009C3084">
        <w:rPr>
          <w:szCs w:val="24"/>
        </w:rPr>
        <w:t xml:space="preserve">, </w:t>
      </w:r>
      <w:hyperlink r:id="rId9" w:history="1">
        <w:r w:rsidR="009C3084" w:rsidRPr="009C6157">
          <w:rPr>
            <w:rStyle w:val="Hyperlink"/>
            <w:szCs w:val="24"/>
          </w:rPr>
          <w:t>velas972@mit.edu</w:t>
        </w:r>
      </w:hyperlink>
      <w:r w:rsidR="009C3084">
        <w:rPr>
          <w:szCs w:val="24"/>
        </w:rPr>
        <w:t xml:space="preserve"> .</w:t>
      </w:r>
    </w:p>
    <w:p w14:paraId="46C53442" w14:textId="77777777" w:rsidR="00BF448C" w:rsidRDefault="00BF448C" w:rsidP="00F01478">
      <w:pPr>
        <w:tabs>
          <w:tab w:val="left" w:pos="4860"/>
        </w:tabs>
        <w:jc w:val="both"/>
        <w:rPr>
          <w:b/>
          <w:bCs/>
        </w:rPr>
      </w:pPr>
    </w:p>
    <w:p w14:paraId="3934812C" w14:textId="6047383F" w:rsidR="00F01478" w:rsidRDefault="00BC4D19" w:rsidP="00F01478">
      <w:pPr>
        <w:tabs>
          <w:tab w:val="left" w:pos="4860"/>
        </w:tabs>
        <w:jc w:val="both"/>
      </w:pPr>
      <w:r w:rsidRPr="00535FA3">
        <w:rPr>
          <w:b/>
          <w:bCs/>
        </w:rPr>
        <w:t>Withdraw</w:t>
      </w:r>
      <w:r>
        <w:rPr>
          <w:b/>
          <w:bCs/>
        </w:rPr>
        <w:t>al</w:t>
      </w:r>
      <w:r w:rsidRPr="00535FA3">
        <w:rPr>
          <w:b/>
          <w:bCs/>
        </w:rPr>
        <w:t xml:space="preserve"> of participation by the investigator</w:t>
      </w:r>
    </w:p>
    <w:p w14:paraId="2E4C38F2" w14:textId="77777777" w:rsidR="00F01478" w:rsidRDefault="00BC4D19" w:rsidP="008D629B">
      <w:pPr>
        <w:tabs>
          <w:tab w:val="left" w:pos="4860"/>
        </w:tabs>
        <w:spacing w:before="240"/>
        <w:jc w:val="both"/>
      </w:pPr>
      <w:r>
        <w:t xml:space="preserve">The investigator may </w:t>
      </w:r>
      <w:proofErr w:type="gramStart"/>
      <w:r>
        <w:t>withdraw you</w:t>
      </w:r>
      <w:proofErr w:type="gramEnd"/>
      <w:r>
        <w:t xml:space="preserve"> from participating in this research if circumstances arise which warrant </w:t>
      </w:r>
      <w:proofErr w:type="gramStart"/>
      <w:r>
        <w:t>doing</w:t>
      </w:r>
      <w:proofErr w:type="gramEnd"/>
      <w:r>
        <w:t xml:space="preserve"> so. The decision may be made either to protect your health and safety, or because it is part of the research plan that people who develop certain conditions may not continue to participate.</w:t>
      </w:r>
    </w:p>
    <w:p w14:paraId="2C0C6F78" w14:textId="115F92BF" w:rsidR="00F01478" w:rsidRPr="0006189A" w:rsidRDefault="00BC4D19" w:rsidP="0006189A">
      <w:pPr>
        <w:tabs>
          <w:tab w:val="clear" w:pos="360"/>
          <w:tab w:val="clear" w:pos="720"/>
          <w:tab w:val="clear" w:pos="1080"/>
          <w:tab w:val="clear" w:pos="1440"/>
        </w:tabs>
        <w:suppressAutoHyphens w:val="0"/>
        <w:autoSpaceDE w:val="0"/>
        <w:autoSpaceDN w:val="0"/>
        <w:adjustRightInd w:val="0"/>
        <w:rPr>
          <w:sz w:val="22"/>
          <w:szCs w:val="22"/>
          <w:lang w:eastAsia="en-US"/>
        </w:rPr>
      </w:pPr>
      <w:r w:rsidRPr="00C93CF5">
        <w:t xml:space="preserve">If </w:t>
      </w:r>
      <w:r w:rsidR="009E25B9" w:rsidRPr="008D629B">
        <w:t xml:space="preserve">you are </w:t>
      </w:r>
      <w:r w:rsidR="009E25B9">
        <w:rPr>
          <w:sz w:val="22"/>
          <w:szCs w:val="22"/>
          <w:lang w:eastAsia="en-US"/>
        </w:rPr>
        <w:t>unable to</w:t>
      </w:r>
      <w:r w:rsidR="0006189A">
        <w:rPr>
          <w:sz w:val="22"/>
          <w:szCs w:val="22"/>
          <w:lang w:eastAsia="en-US"/>
        </w:rPr>
        <w:t xml:space="preserve"> follow</w:t>
      </w:r>
      <w:r w:rsidR="009E25B9">
        <w:rPr>
          <w:sz w:val="22"/>
          <w:szCs w:val="22"/>
          <w:lang w:eastAsia="en-US"/>
        </w:rPr>
        <w:t xml:space="preserve"> procedures required by the research, </w:t>
      </w:r>
      <w:r>
        <w:t xml:space="preserve">you may have to drop out, even if you would like to continue. The investigator, </w:t>
      </w:r>
      <w:r w:rsidR="009C3084">
        <w:t xml:space="preserve">Cristina Velasquez, </w:t>
      </w:r>
      <w:r>
        <w:t>will make the decision and let you know if it is not possible for you to continue</w:t>
      </w:r>
      <w:r w:rsidR="0006189A">
        <w:t>.</w:t>
      </w:r>
    </w:p>
    <w:p w14:paraId="68212BBD" w14:textId="77777777" w:rsidR="00813F97" w:rsidRPr="008F250D" w:rsidRDefault="00813F97" w:rsidP="003579B0">
      <w:pPr>
        <w:spacing w:after="240"/>
        <w:rPr>
          <w:i/>
          <w:szCs w:val="24"/>
        </w:rPr>
      </w:pPr>
    </w:p>
    <w:p w14:paraId="5B97EA12" w14:textId="4304C9C7" w:rsidR="00813F97" w:rsidRPr="004B5BC2" w:rsidRDefault="00BC4D19" w:rsidP="004B5BC2">
      <w:pPr>
        <w:tabs>
          <w:tab w:val="clear" w:pos="360"/>
          <w:tab w:val="clear" w:pos="720"/>
          <w:tab w:val="clear" w:pos="1080"/>
          <w:tab w:val="clear" w:pos="1440"/>
        </w:tabs>
        <w:suppressAutoHyphens w:val="0"/>
        <w:rPr>
          <w:rFonts w:ascii="Symbol" w:hAnsi="Symbol"/>
          <w:b/>
          <w:sz w:val="20"/>
          <w:szCs w:val="24"/>
        </w:rPr>
      </w:pPr>
      <w:r w:rsidRPr="008F250D">
        <w:rPr>
          <w:rFonts w:ascii="Symbol" w:hAnsi="Symbol"/>
          <w:b/>
          <w:sz w:val="20"/>
          <w:szCs w:val="24"/>
        </w:rPr>
        <w:sym w:font="Symbol" w:char="F0B7"/>
      </w:r>
      <w:r w:rsidRPr="008F250D">
        <w:rPr>
          <w:b/>
          <w:szCs w:val="24"/>
        </w:rPr>
        <w:tab/>
        <w:t>ALTERNATIVES TO PARTICIPATION</w:t>
      </w:r>
    </w:p>
    <w:p w14:paraId="254FFE75" w14:textId="7E4152BB" w:rsidR="004B5BC2" w:rsidRPr="009C3084" w:rsidRDefault="009C3084" w:rsidP="009C3084">
      <w:pPr>
        <w:tabs>
          <w:tab w:val="clear" w:pos="360"/>
          <w:tab w:val="clear" w:pos="720"/>
          <w:tab w:val="clear" w:pos="1080"/>
          <w:tab w:val="clear" w:pos="14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bCs/>
          <w:szCs w:val="24"/>
        </w:rPr>
      </w:pPr>
      <w:bookmarkStart w:id="0" w:name="_Hlk216180952"/>
      <w:r w:rsidRPr="009C3084">
        <w:rPr>
          <w:bCs/>
          <w:szCs w:val="24"/>
        </w:rPr>
        <w:t xml:space="preserve">You may choose not to participate. </w:t>
      </w:r>
    </w:p>
    <w:p w14:paraId="2BCC49BB" w14:textId="77777777" w:rsidR="009C3084" w:rsidRPr="009C3084" w:rsidRDefault="009C3084" w:rsidP="009C3084">
      <w:pPr>
        <w:tabs>
          <w:tab w:val="clear" w:pos="360"/>
          <w:tab w:val="clear" w:pos="720"/>
          <w:tab w:val="clear" w:pos="1080"/>
          <w:tab w:val="clear" w:pos="14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cs="Arial"/>
          <w:i/>
          <w:iCs/>
          <w:szCs w:val="24"/>
        </w:rPr>
      </w:pPr>
    </w:p>
    <w:p w14:paraId="1CCCCEE7" w14:textId="77777777" w:rsidR="00813F97" w:rsidRPr="008F250D" w:rsidRDefault="00BC4D19">
      <w:pPr>
        <w:ind w:left="360" w:hanging="360"/>
        <w:rPr>
          <w:b/>
          <w:szCs w:val="24"/>
        </w:rPr>
      </w:pPr>
      <w:r w:rsidRPr="008F250D">
        <w:rPr>
          <w:rFonts w:ascii="Symbol" w:hAnsi="Symbol"/>
          <w:b/>
          <w:sz w:val="20"/>
          <w:szCs w:val="24"/>
        </w:rPr>
        <w:sym w:font="Symbol" w:char="F0B7"/>
      </w:r>
      <w:r w:rsidRPr="008F250D">
        <w:rPr>
          <w:b/>
          <w:szCs w:val="24"/>
        </w:rPr>
        <w:tab/>
        <w:t>PAYMENT FOR PARTICIPATION</w:t>
      </w:r>
    </w:p>
    <w:p w14:paraId="782A4057" w14:textId="77777777" w:rsidR="00813F97" w:rsidRPr="008F250D" w:rsidRDefault="00813F97">
      <w:pPr>
        <w:rPr>
          <w:b/>
          <w:szCs w:val="24"/>
        </w:rPr>
      </w:pPr>
    </w:p>
    <w:p w14:paraId="71C6FF5E" w14:textId="23DBD7CD" w:rsidR="00813F97" w:rsidRDefault="00CB1740" w:rsidP="00AC0719">
      <w:pPr>
        <w:tabs>
          <w:tab w:val="clear" w:pos="360"/>
        </w:tabs>
        <w:jc w:val="both"/>
        <w:rPr>
          <w:rStyle w:val="Instructions"/>
          <w:rFonts w:ascii="Times New Roman" w:hAnsi="Times New Roman"/>
          <w:b w:val="0"/>
          <w:bCs/>
          <w:i w:val="0"/>
          <w:iCs/>
          <w:color w:val="F79646" w:themeColor="accent6"/>
          <w:sz w:val="24"/>
          <w:szCs w:val="24"/>
        </w:rPr>
      </w:pPr>
      <w:r>
        <w:rPr>
          <w:bCs/>
          <w:szCs w:val="24"/>
        </w:rPr>
        <w:t xml:space="preserve">If </w:t>
      </w:r>
      <w:r w:rsidR="00A941AF" w:rsidRPr="00A941AF">
        <w:rPr>
          <w:bCs/>
          <w:szCs w:val="24"/>
        </w:rPr>
        <w:t xml:space="preserve">you agree to take part in this research study, we will pay you </w:t>
      </w:r>
      <w:r w:rsidR="00270777">
        <w:rPr>
          <w:rStyle w:val="Instructions"/>
          <w:rFonts w:ascii="Times New Roman" w:hAnsi="Times New Roman"/>
          <w:b w:val="0"/>
          <w:bCs/>
          <w:i w:val="0"/>
          <w:iCs/>
          <w:color w:val="auto"/>
          <w:sz w:val="24"/>
          <w:szCs w:val="24"/>
        </w:rPr>
        <w:t>$</w:t>
      </w:r>
      <w:r w:rsidR="00A10A8D">
        <w:rPr>
          <w:rStyle w:val="Instructions"/>
          <w:rFonts w:ascii="Times New Roman" w:hAnsi="Times New Roman"/>
          <w:b w:val="0"/>
          <w:bCs/>
          <w:i w:val="0"/>
          <w:iCs/>
          <w:color w:val="auto"/>
          <w:sz w:val="24"/>
          <w:szCs w:val="24"/>
        </w:rPr>
        <w:t>6.5</w:t>
      </w:r>
      <w:r w:rsidR="00270777">
        <w:rPr>
          <w:rStyle w:val="Instructions"/>
          <w:rFonts w:ascii="Times New Roman" w:hAnsi="Times New Roman"/>
          <w:b w:val="0"/>
          <w:bCs/>
          <w:i w:val="0"/>
          <w:iCs/>
          <w:color w:val="auto"/>
          <w:sz w:val="24"/>
          <w:szCs w:val="24"/>
        </w:rPr>
        <w:t xml:space="preserve"> (</w:t>
      </w:r>
      <w:r w:rsidR="00C02FB6">
        <w:rPr>
          <w:rStyle w:val="Instructions"/>
          <w:rFonts w:ascii="Times New Roman" w:hAnsi="Times New Roman"/>
          <w:b w:val="0"/>
          <w:bCs/>
          <w:i w:val="0"/>
          <w:iCs/>
          <w:color w:val="auto"/>
          <w:sz w:val="24"/>
          <w:szCs w:val="24"/>
        </w:rPr>
        <w:t>$</w:t>
      </w:r>
      <w:r w:rsidR="00A10A8D">
        <w:rPr>
          <w:rStyle w:val="Instructions"/>
          <w:rFonts w:ascii="Times New Roman" w:hAnsi="Times New Roman"/>
          <w:b w:val="0"/>
          <w:bCs/>
          <w:i w:val="0"/>
          <w:iCs/>
          <w:color w:val="auto"/>
          <w:sz w:val="24"/>
          <w:szCs w:val="24"/>
        </w:rPr>
        <w:t>3.5</w:t>
      </w:r>
      <w:r w:rsidR="00C02FB6">
        <w:rPr>
          <w:rStyle w:val="Instructions"/>
          <w:rFonts w:ascii="Times New Roman" w:hAnsi="Times New Roman"/>
          <w:b w:val="0"/>
          <w:bCs/>
          <w:i w:val="0"/>
          <w:iCs/>
          <w:color w:val="auto"/>
          <w:sz w:val="24"/>
          <w:szCs w:val="24"/>
        </w:rPr>
        <w:t>0</w:t>
      </w:r>
      <w:r w:rsidR="00A10A8D">
        <w:rPr>
          <w:rStyle w:val="Instructions"/>
          <w:rFonts w:ascii="Times New Roman" w:hAnsi="Times New Roman"/>
          <w:b w:val="0"/>
          <w:bCs/>
          <w:i w:val="0"/>
          <w:iCs/>
          <w:color w:val="auto"/>
          <w:sz w:val="24"/>
          <w:szCs w:val="24"/>
        </w:rPr>
        <w:t xml:space="preserve"> for session 1 and </w:t>
      </w:r>
      <w:r w:rsidR="00C02FB6">
        <w:rPr>
          <w:rStyle w:val="Instructions"/>
          <w:rFonts w:ascii="Times New Roman" w:hAnsi="Times New Roman"/>
          <w:b w:val="0"/>
          <w:bCs/>
          <w:i w:val="0"/>
          <w:iCs/>
          <w:color w:val="auto"/>
          <w:sz w:val="24"/>
          <w:szCs w:val="24"/>
        </w:rPr>
        <w:t>$</w:t>
      </w:r>
      <w:r w:rsidR="00A10A8D">
        <w:rPr>
          <w:rStyle w:val="Instructions"/>
          <w:rFonts w:ascii="Times New Roman" w:hAnsi="Times New Roman"/>
          <w:b w:val="0"/>
          <w:bCs/>
          <w:i w:val="0"/>
          <w:iCs/>
          <w:color w:val="auto"/>
          <w:sz w:val="24"/>
          <w:szCs w:val="24"/>
        </w:rPr>
        <w:t>2.5</w:t>
      </w:r>
      <w:r w:rsidR="00C02FB6">
        <w:rPr>
          <w:rStyle w:val="Instructions"/>
          <w:rFonts w:ascii="Times New Roman" w:hAnsi="Times New Roman"/>
          <w:b w:val="0"/>
          <w:bCs/>
          <w:i w:val="0"/>
          <w:iCs/>
          <w:color w:val="auto"/>
          <w:sz w:val="24"/>
          <w:szCs w:val="24"/>
        </w:rPr>
        <w:t>0</w:t>
      </w:r>
      <w:r w:rsidR="00A10A8D">
        <w:rPr>
          <w:rStyle w:val="Instructions"/>
          <w:rFonts w:ascii="Times New Roman" w:hAnsi="Times New Roman"/>
          <w:b w:val="0"/>
          <w:bCs/>
          <w:i w:val="0"/>
          <w:iCs/>
          <w:color w:val="auto"/>
          <w:sz w:val="24"/>
          <w:szCs w:val="24"/>
        </w:rPr>
        <w:t xml:space="preserve"> for session 2) </w:t>
      </w:r>
      <w:r w:rsidR="00A941AF" w:rsidRPr="00A941AF">
        <w:rPr>
          <w:bCs/>
          <w:szCs w:val="24"/>
        </w:rPr>
        <w:t xml:space="preserve">for your time and effort. </w:t>
      </w:r>
      <w:r w:rsidR="00952195" w:rsidRPr="00EC0243">
        <w:rPr>
          <w:rStyle w:val="Instructions"/>
          <w:rFonts w:ascii="Times New Roman" w:hAnsi="Times New Roman"/>
          <w:b w:val="0"/>
          <w:bCs/>
          <w:i w:val="0"/>
          <w:iCs/>
          <w:color w:val="auto"/>
          <w:sz w:val="24"/>
          <w:szCs w:val="24"/>
        </w:rPr>
        <w:t xml:space="preserve">Under U.S. </w:t>
      </w:r>
      <w:r w:rsidR="006208CB">
        <w:rPr>
          <w:rStyle w:val="Instructions"/>
          <w:rFonts w:ascii="Times New Roman" w:hAnsi="Times New Roman"/>
          <w:b w:val="0"/>
          <w:bCs/>
          <w:i w:val="0"/>
          <w:iCs/>
          <w:color w:val="auto"/>
          <w:sz w:val="24"/>
          <w:szCs w:val="24"/>
        </w:rPr>
        <w:t>f</w:t>
      </w:r>
      <w:r w:rsidR="00952195" w:rsidRPr="00EC0243">
        <w:rPr>
          <w:rStyle w:val="Instructions"/>
          <w:rFonts w:ascii="Times New Roman" w:hAnsi="Times New Roman"/>
          <w:b w:val="0"/>
          <w:bCs/>
          <w:i w:val="0"/>
          <w:iCs/>
          <w:color w:val="auto"/>
          <w:sz w:val="24"/>
          <w:szCs w:val="24"/>
        </w:rPr>
        <w:t xml:space="preserve">ederal tax law, </w:t>
      </w:r>
      <w:r w:rsidR="006208CB">
        <w:rPr>
          <w:rStyle w:val="Instructions"/>
          <w:rFonts w:ascii="Times New Roman" w:hAnsi="Times New Roman"/>
          <w:b w:val="0"/>
          <w:bCs/>
          <w:i w:val="0"/>
          <w:iCs/>
          <w:color w:val="auto"/>
          <w:sz w:val="24"/>
          <w:szCs w:val="24"/>
        </w:rPr>
        <w:t>n</w:t>
      </w:r>
      <w:r w:rsidR="00952195" w:rsidRPr="00EC0243">
        <w:rPr>
          <w:rStyle w:val="Instructions"/>
          <w:rFonts w:ascii="Times New Roman" w:hAnsi="Times New Roman"/>
          <w:b w:val="0"/>
          <w:bCs/>
          <w:i w:val="0"/>
          <w:iCs/>
          <w:color w:val="auto"/>
          <w:sz w:val="24"/>
          <w:szCs w:val="24"/>
        </w:rPr>
        <w:t>on-U</w:t>
      </w:r>
      <w:r w:rsidR="006208CB">
        <w:rPr>
          <w:rStyle w:val="Instructions"/>
          <w:rFonts w:ascii="Times New Roman" w:hAnsi="Times New Roman"/>
          <w:b w:val="0"/>
          <w:bCs/>
          <w:i w:val="0"/>
          <w:iCs/>
          <w:color w:val="auto"/>
          <w:sz w:val="24"/>
          <w:szCs w:val="24"/>
        </w:rPr>
        <w:t>.</w:t>
      </w:r>
      <w:r w:rsidR="00952195" w:rsidRPr="00EC0243">
        <w:rPr>
          <w:rStyle w:val="Instructions"/>
          <w:rFonts w:ascii="Times New Roman" w:hAnsi="Times New Roman"/>
          <w:b w:val="0"/>
          <w:bCs/>
          <w:i w:val="0"/>
          <w:iCs/>
          <w:color w:val="auto"/>
          <w:sz w:val="24"/>
          <w:szCs w:val="24"/>
        </w:rPr>
        <w:t>S</w:t>
      </w:r>
      <w:r w:rsidR="006208CB">
        <w:rPr>
          <w:rStyle w:val="Instructions"/>
          <w:rFonts w:ascii="Times New Roman" w:hAnsi="Times New Roman"/>
          <w:b w:val="0"/>
          <w:bCs/>
          <w:i w:val="0"/>
          <w:iCs/>
          <w:color w:val="auto"/>
          <w:sz w:val="24"/>
          <w:szCs w:val="24"/>
        </w:rPr>
        <w:t>.</w:t>
      </w:r>
      <w:r w:rsidR="00952195" w:rsidRPr="00EC0243">
        <w:rPr>
          <w:rStyle w:val="Instructions"/>
          <w:rFonts w:ascii="Times New Roman" w:hAnsi="Times New Roman"/>
          <w:b w:val="0"/>
          <w:bCs/>
          <w:i w:val="0"/>
          <w:iCs/>
          <w:color w:val="auto"/>
          <w:sz w:val="24"/>
          <w:szCs w:val="24"/>
        </w:rPr>
        <w:t xml:space="preserve"> </w:t>
      </w:r>
      <w:r w:rsidR="006208CB">
        <w:rPr>
          <w:rStyle w:val="Instructions"/>
          <w:rFonts w:ascii="Times New Roman" w:hAnsi="Times New Roman"/>
          <w:b w:val="0"/>
          <w:bCs/>
          <w:i w:val="0"/>
          <w:iCs/>
          <w:color w:val="auto"/>
          <w:sz w:val="24"/>
          <w:szCs w:val="24"/>
        </w:rPr>
        <w:t>c</w:t>
      </w:r>
      <w:r w:rsidR="00952195" w:rsidRPr="00EC0243">
        <w:rPr>
          <w:rStyle w:val="Instructions"/>
          <w:rFonts w:ascii="Times New Roman" w:hAnsi="Times New Roman"/>
          <w:b w:val="0"/>
          <w:bCs/>
          <w:i w:val="0"/>
          <w:iCs/>
          <w:color w:val="auto"/>
          <w:sz w:val="24"/>
          <w:szCs w:val="24"/>
        </w:rPr>
        <w:t>itizens are subject to a 30% tax withholding.</w:t>
      </w:r>
    </w:p>
    <w:p w14:paraId="70160C26" w14:textId="77777777" w:rsidR="00AC0719" w:rsidRPr="00AC0719" w:rsidRDefault="00AC0719" w:rsidP="00AC0719">
      <w:pPr>
        <w:tabs>
          <w:tab w:val="clear" w:pos="360"/>
        </w:tabs>
        <w:jc w:val="both"/>
        <w:rPr>
          <w:rFonts w:cs="Arial"/>
          <w:bCs/>
          <w:iCs/>
          <w:color w:val="F79646" w:themeColor="accent6"/>
          <w:szCs w:val="24"/>
        </w:rPr>
      </w:pPr>
    </w:p>
    <w:p w14:paraId="504624EB" w14:textId="0F5ED128" w:rsidR="004B5BC2" w:rsidRDefault="002877CE" w:rsidP="004B5BC2">
      <w:pPr>
        <w:tabs>
          <w:tab w:val="left" w:pos="4860"/>
        </w:tabs>
        <w:jc w:val="both"/>
      </w:pPr>
      <w:r w:rsidRPr="008D629B">
        <w:t xml:space="preserve">If you must drop out because the investigator asks you to or because you have decided on your own to withdraw, you will be compensated in accordance with the payment for participation </w:t>
      </w:r>
      <w:r w:rsidR="009C4C78">
        <w:t>described above</w:t>
      </w:r>
      <w:r w:rsidR="00AC0719">
        <w:t>.</w:t>
      </w:r>
    </w:p>
    <w:bookmarkEnd w:id="0"/>
    <w:p w14:paraId="4B6C46A2" w14:textId="77777777" w:rsidR="004B5BC2" w:rsidRDefault="004B5BC2" w:rsidP="004B5BC2">
      <w:pPr>
        <w:tabs>
          <w:tab w:val="left" w:pos="4860"/>
        </w:tabs>
        <w:jc w:val="both"/>
      </w:pPr>
    </w:p>
    <w:p w14:paraId="70EEC698" w14:textId="77777777" w:rsidR="003579B0" w:rsidRDefault="003579B0" w:rsidP="003579B0">
      <w:pPr>
        <w:tabs>
          <w:tab w:val="clear" w:pos="360"/>
        </w:tabs>
        <w:jc w:val="both"/>
        <w:rPr>
          <w:iCs/>
          <w:color w:val="E36C0A" w:themeColor="accent6" w:themeShade="BF"/>
          <w:szCs w:val="24"/>
        </w:rPr>
      </w:pPr>
    </w:p>
    <w:p w14:paraId="6CC20F13" w14:textId="09F8DAE4" w:rsidR="00813F97" w:rsidRPr="008F250D" w:rsidRDefault="00BC4D19" w:rsidP="003579B0">
      <w:pPr>
        <w:tabs>
          <w:tab w:val="clear" w:pos="360"/>
        </w:tabs>
        <w:jc w:val="both"/>
        <w:rPr>
          <w:b/>
          <w:szCs w:val="24"/>
        </w:rPr>
      </w:pPr>
      <w:r w:rsidRPr="008F250D">
        <w:rPr>
          <w:rFonts w:ascii="Symbol" w:hAnsi="Symbol"/>
          <w:b/>
          <w:sz w:val="20"/>
          <w:szCs w:val="24"/>
        </w:rPr>
        <w:lastRenderedPageBreak/>
        <w:sym w:font="Symbol" w:char="F0B7"/>
      </w:r>
      <w:r w:rsidRPr="008F250D">
        <w:rPr>
          <w:b/>
          <w:szCs w:val="24"/>
        </w:rPr>
        <w:tab/>
        <w:t xml:space="preserve">FINANCIAL OBLIGATION </w:t>
      </w:r>
    </w:p>
    <w:p w14:paraId="6BC9382C" w14:textId="77777777" w:rsidR="00813F97" w:rsidRPr="008F250D" w:rsidRDefault="00813F97">
      <w:pPr>
        <w:ind w:left="360" w:hanging="360"/>
        <w:rPr>
          <w:b/>
          <w:szCs w:val="24"/>
        </w:rPr>
      </w:pPr>
    </w:p>
    <w:p w14:paraId="7ECB9370" w14:textId="3021C920" w:rsidR="00911371" w:rsidRPr="00C46E33" w:rsidRDefault="0009083F" w:rsidP="00911371">
      <w:pPr>
        <w:pStyle w:val="BodyText"/>
        <w:spacing w:after="0"/>
        <w:rPr>
          <w:rStyle w:val="Instructions"/>
          <w:rFonts w:ascii="Times New Roman" w:hAnsi="Times New Roman" w:cs="Times New Roman"/>
          <w:b w:val="0"/>
          <w:bCs/>
          <w:color w:val="BD5907"/>
          <w:sz w:val="24"/>
          <w:szCs w:val="24"/>
        </w:rPr>
      </w:pPr>
      <w:r>
        <w:rPr>
          <w:rStyle w:val="Instructions"/>
          <w:rFonts w:ascii="Times New Roman" w:hAnsi="Times New Roman" w:cs="Times New Roman"/>
          <w:b w:val="0"/>
          <w:bCs/>
          <w:i w:val="0"/>
          <w:iCs/>
          <w:color w:val="auto"/>
          <w:sz w:val="24"/>
          <w:szCs w:val="24"/>
        </w:rPr>
        <w:t>Taking part in this study will not lead to any added costs for you.</w:t>
      </w:r>
      <w:r w:rsidRPr="009E3683">
        <w:rPr>
          <w:rStyle w:val="Instructions"/>
          <w:rFonts w:ascii="Times New Roman" w:hAnsi="Times New Roman" w:cs="Times New Roman"/>
          <w:b w:val="0"/>
          <w:bCs/>
          <w:i w:val="0"/>
          <w:iCs/>
          <w:color w:val="E36C0A" w:themeColor="accent6" w:themeShade="BF"/>
          <w:sz w:val="24"/>
          <w:szCs w:val="24"/>
        </w:rPr>
        <w:t xml:space="preserve"> </w:t>
      </w:r>
    </w:p>
    <w:p w14:paraId="62E438F4" w14:textId="77777777" w:rsidR="00911371" w:rsidRPr="00C46E33" w:rsidRDefault="00911371" w:rsidP="00911371">
      <w:pPr>
        <w:pStyle w:val="BodyText"/>
        <w:spacing w:after="0"/>
        <w:rPr>
          <w:rStyle w:val="Instructions"/>
          <w:rFonts w:ascii="Times New Roman" w:hAnsi="Times New Roman" w:cs="Times New Roman"/>
          <w:b w:val="0"/>
          <w:bCs/>
          <w:color w:val="BD5907"/>
          <w:sz w:val="24"/>
          <w:szCs w:val="24"/>
        </w:rPr>
      </w:pPr>
    </w:p>
    <w:p w14:paraId="54F7BDF1" w14:textId="77777777" w:rsidR="004B5BC2" w:rsidRPr="004B5BC2" w:rsidRDefault="004B5BC2" w:rsidP="004B5BC2">
      <w:pPr>
        <w:tabs>
          <w:tab w:val="clear" w:pos="360"/>
        </w:tabs>
        <w:jc w:val="both"/>
        <w:rPr>
          <w:i/>
          <w:color w:val="00B050"/>
          <w:szCs w:val="24"/>
        </w:rPr>
      </w:pPr>
    </w:p>
    <w:p w14:paraId="2FE8D20C" w14:textId="6C6B48C4" w:rsidR="00813F97" w:rsidRPr="008F250D" w:rsidRDefault="00BC4D19" w:rsidP="002871EF">
      <w:pPr>
        <w:tabs>
          <w:tab w:val="clear" w:pos="360"/>
          <w:tab w:val="clear" w:pos="720"/>
          <w:tab w:val="clear" w:pos="1080"/>
          <w:tab w:val="clear" w:pos="1440"/>
        </w:tabs>
        <w:suppressAutoHyphens w:val="0"/>
        <w:rPr>
          <w:b/>
          <w:szCs w:val="24"/>
        </w:rPr>
      </w:pPr>
      <w:bookmarkStart w:id="1" w:name="_Hlk178058883"/>
      <w:r w:rsidRPr="008F250D">
        <w:rPr>
          <w:rFonts w:ascii="Symbol" w:hAnsi="Symbol"/>
          <w:b/>
          <w:sz w:val="20"/>
          <w:szCs w:val="24"/>
        </w:rPr>
        <w:sym w:font="Symbol" w:char="F0B7"/>
      </w:r>
      <w:r w:rsidRPr="008F250D">
        <w:rPr>
          <w:b/>
          <w:szCs w:val="24"/>
        </w:rPr>
        <w:tab/>
      </w:r>
      <w:r w:rsidRPr="009402D4">
        <w:rPr>
          <w:b/>
          <w:szCs w:val="24"/>
        </w:rPr>
        <w:t>PRIVACY AND CONFIDENTIALITY</w:t>
      </w:r>
    </w:p>
    <w:p w14:paraId="11CEDBAC" w14:textId="77777777" w:rsidR="00813F97" w:rsidRPr="008F250D" w:rsidRDefault="00813F97">
      <w:pPr>
        <w:jc w:val="both"/>
        <w:rPr>
          <w:szCs w:val="24"/>
        </w:rPr>
      </w:pPr>
    </w:p>
    <w:p w14:paraId="6BF312FA" w14:textId="2DA6A22F" w:rsidR="00D506CE" w:rsidRDefault="00D506CE">
      <w:pPr>
        <w:jc w:val="both"/>
        <w:rPr>
          <w:szCs w:val="24"/>
        </w:rPr>
      </w:pPr>
      <w:r>
        <w:rPr>
          <w:szCs w:val="24"/>
        </w:rPr>
        <w:t xml:space="preserve">The following </w:t>
      </w:r>
      <w:r w:rsidR="00BC4D19" w:rsidRPr="008F250D">
        <w:rPr>
          <w:szCs w:val="24"/>
        </w:rPr>
        <w:t xml:space="preserve">will know that you are a research </w:t>
      </w:r>
      <w:r w:rsidR="008B152E">
        <w:rPr>
          <w:szCs w:val="24"/>
        </w:rPr>
        <w:t>participant</w:t>
      </w:r>
      <w:r w:rsidR="008B152E" w:rsidRPr="008F250D">
        <w:rPr>
          <w:szCs w:val="24"/>
        </w:rPr>
        <w:t xml:space="preserve"> </w:t>
      </w:r>
      <w:r>
        <w:rPr>
          <w:szCs w:val="24"/>
        </w:rPr>
        <w:t xml:space="preserve">and may </w:t>
      </w:r>
      <w:r w:rsidR="008B152E">
        <w:rPr>
          <w:szCs w:val="24"/>
        </w:rPr>
        <w:t>inspect</w:t>
      </w:r>
      <w:r>
        <w:rPr>
          <w:szCs w:val="24"/>
        </w:rPr>
        <w:t xml:space="preserve"> your study records:</w:t>
      </w:r>
    </w:p>
    <w:p w14:paraId="136CF472" w14:textId="111AD5CE" w:rsidR="00D506CE" w:rsidRDefault="00D506CE" w:rsidP="00D506CE">
      <w:pPr>
        <w:pStyle w:val="ListParagraph"/>
        <w:numPr>
          <w:ilvl w:val="0"/>
          <w:numId w:val="37"/>
        </w:numPr>
        <w:jc w:val="both"/>
        <w:rPr>
          <w:color w:val="E36C0A" w:themeColor="accent6" w:themeShade="BF"/>
        </w:rPr>
      </w:pPr>
      <w:r>
        <w:t>M</w:t>
      </w:r>
      <w:r w:rsidR="00BC4D19" w:rsidRPr="00D506CE">
        <w:t xml:space="preserve">embers of the research team </w:t>
      </w:r>
      <w:r w:rsidR="00CD20E1" w:rsidRPr="008F250D">
        <w:t>which might include outside collaborators not affiliated with MIT</w:t>
      </w:r>
      <w:r w:rsidR="0022018D">
        <w:t xml:space="preserve">. </w:t>
      </w:r>
    </w:p>
    <w:p w14:paraId="3DD4E557" w14:textId="703585E9" w:rsidR="00D506CE" w:rsidRPr="00994E5A" w:rsidRDefault="00D506CE" w:rsidP="00D506CE">
      <w:pPr>
        <w:pStyle w:val="ListParagraph"/>
        <w:numPr>
          <w:ilvl w:val="0"/>
          <w:numId w:val="37"/>
        </w:numPr>
        <w:jc w:val="both"/>
        <w:rPr>
          <w:color w:val="E36C0A" w:themeColor="accent6" w:themeShade="BF"/>
        </w:rPr>
      </w:pPr>
      <w:r>
        <w:t>A</w:t>
      </w:r>
      <w:r w:rsidRPr="008F250D">
        <w:t>uthorized MIT representatives to ensure compliance with MIT policies and procedures.</w:t>
      </w:r>
    </w:p>
    <w:p w14:paraId="2021396A" w14:textId="77777777" w:rsidR="00994E5A" w:rsidRDefault="00994E5A" w:rsidP="00994E5A">
      <w:pPr>
        <w:pStyle w:val="ListParagraph"/>
        <w:jc w:val="both"/>
        <w:rPr>
          <w:color w:val="E36C0A" w:themeColor="accent6" w:themeShade="BF"/>
        </w:rPr>
      </w:pPr>
    </w:p>
    <w:p w14:paraId="4434DEF3" w14:textId="270DBDA7" w:rsidR="00233814" w:rsidRPr="004F1A3B" w:rsidRDefault="00BC4D19" w:rsidP="004F1A3B">
      <w:pPr>
        <w:jc w:val="both"/>
      </w:pPr>
      <w:r w:rsidRPr="004F1A3B">
        <w:t xml:space="preserve">No information about </w:t>
      </w:r>
      <w:proofErr w:type="gramStart"/>
      <w:r w:rsidRPr="004F1A3B">
        <w:t>you, or</w:t>
      </w:r>
      <w:proofErr w:type="gramEnd"/>
      <w:r w:rsidRPr="004F1A3B">
        <w:t xml:space="preserve"> provided by </w:t>
      </w:r>
      <w:proofErr w:type="gramStart"/>
      <w:r w:rsidRPr="004F1A3B">
        <w:t>you</w:t>
      </w:r>
      <w:proofErr w:type="gramEnd"/>
      <w:r w:rsidRPr="004F1A3B">
        <w:t xml:space="preserve"> during the </w:t>
      </w:r>
      <w:proofErr w:type="gramStart"/>
      <w:r w:rsidRPr="004F1A3B">
        <w:t>research</w:t>
      </w:r>
      <w:proofErr w:type="gramEnd"/>
      <w:r w:rsidRPr="004F1A3B">
        <w:t xml:space="preserve"> will be disclosed to others</w:t>
      </w:r>
      <w:r w:rsidR="002C7AA6" w:rsidRPr="004F1A3B">
        <w:t xml:space="preserve"> not listed above</w:t>
      </w:r>
      <w:r w:rsidRPr="004F1A3B">
        <w:t xml:space="preserve"> without your written permission</w:t>
      </w:r>
      <w:r w:rsidR="00730A5D" w:rsidRPr="004F1A3B">
        <w:t xml:space="preserve"> unless otherwise specified in this consent form, </w:t>
      </w:r>
      <w:r w:rsidRPr="004F1A3B">
        <w:t>except: if necessary to protect your rights or welfare, or if required by law.</w:t>
      </w:r>
      <w:r w:rsidR="00085CAE" w:rsidRPr="004F1A3B">
        <w:t xml:space="preserve"> </w:t>
      </w:r>
      <w:r w:rsidR="00FD1920" w:rsidRPr="004F1A3B">
        <w:rPr>
          <w:iCs/>
          <w:color w:val="E36C0A" w:themeColor="accent6" w:themeShade="BF"/>
        </w:rPr>
        <w:t xml:space="preserve"> </w:t>
      </w:r>
    </w:p>
    <w:p w14:paraId="17EA8E54" w14:textId="1C62E34A" w:rsidR="00C57054" w:rsidRPr="008F250D" w:rsidRDefault="00C57054">
      <w:pPr>
        <w:jc w:val="both"/>
        <w:rPr>
          <w:szCs w:val="24"/>
        </w:rPr>
      </w:pPr>
    </w:p>
    <w:p w14:paraId="478548E4" w14:textId="1A3E0A8D" w:rsidR="002B3D6B" w:rsidRPr="00000A7C" w:rsidRDefault="00734D04" w:rsidP="002B3D6B">
      <w:pPr>
        <w:rPr>
          <w:color w:val="00B050"/>
          <w:szCs w:val="24"/>
        </w:rPr>
      </w:pPr>
      <w:bookmarkStart w:id="2" w:name="_Hlk178066405"/>
      <w:r>
        <w:rPr>
          <w:iCs/>
          <w:szCs w:val="24"/>
        </w:rPr>
        <w:t>The data will only be linked to your Prolific ID</w:t>
      </w:r>
      <w:r w:rsidR="00BD024B">
        <w:rPr>
          <w:iCs/>
          <w:szCs w:val="24"/>
        </w:rPr>
        <w:t xml:space="preserve">. </w:t>
      </w:r>
      <w:r w:rsidR="002B3D6B" w:rsidRPr="00EB0224">
        <w:rPr>
          <w:iCs/>
          <w:szCs w:val="24"/>
        </w:rPr>
        <w:t>[</w:t>
      </w:r>
      <w:r w:rsidR="002B3D6B" w:rsidRPr="008F250D">
        <w:rPr>
          <w:i/>
          <w:szCs w:val="24"/>
        </w:rPr>
        <w:t>Give a brief description of how personal information, research data, and related records will be coded, stored, etc. to prevent access by unauthorized personnel.</w:t>
      </w:r>
      <w:r w:rsidR="002B3D6B">
        <w:rPr>
          <w:i/>
          <w:szCs w:val="24"/>
        </w:rPr>
        <w:t xml:space="preserve"> Include data retention period. </w:t>
      </w:r>
      <w:r w:rsidR="002B3D6B" w:rsidRPr="008F250D">
        <w:rPr>
          <w:i/>
          <w:szCs w:val="24"/>
        </w:rPr>
        <w:t xml:space="preserve">State </w:t>
      </w:r>
      <w:proofErr w:type="gramStart"/>
      <w:r w:rsidR="002B3D6B" w:rsidRPr="008F250D">
        <w:rPr>
          <w:i/>
          <w:szCs w:val="24"/>
        </w:rPr>
        <w:t>if and when</w:t>
      </w:r>
      <w:proofErr w:type="gramEnd"/>
      <w:r w:rsidR="002B3D6B" w:rsidRPr="008F250D">
        <w:rPr>
          <w:i/>
          <w:szCs w:val="24"/>
        </w:rPr>
        <w:t xml:space="preserve"> individual data will be destroyed following </w:t>
      </w:r>
      <w:r w:rsidR="002B3D6B">
        <w:rPr>
          <w:i/>
          <w:szCs w:val="24"/>
        </w:rPr>
        <w:t>the data retention period</w:t>
      </w:r>
      <w:r w:rsidR="002B3D6B" w:rsidRPr="008F250D">
        <w:rPr>
          <w:i/>
          <w:szCs w:val="24"/>
        </w:rPr>
        <w:t xml:space="preserve"> and the format in which data will be reported.]</w:t>
      </w:r>
      <w:r w:rsidR="002B3D6B" w:rsidRPr="00000A7C">
        <w:rPr>
          <w:color w:val="000000" w:themeColor="text1"/>
          <w:szCs w:val="24"/>
        </w:rPr>
        <w:t xml:space="preserve"> </w:t>
      </w:r>
      <w:r w:rsidR="002B3D6B" w:rsidRPr="00CA3773">
        <w:rPr>
          <w:color w:val="000000" w:themeColor="text1"/>
          <w:szCs w:val="24"/>
        </w:rPr>
        <w:t>When the study is completed and the required data retention has passed, all identifiable data will be</w:t>
      </w:r>
      <w:r w:rsidR="00030338">
        <w:rPr>
          <w:color w:val="000000" w:themeColor="text1"/>
          <w:szCs w:val="24"/>
        </w:rPr>
        <w:t xml:space="preserve"> </w:t>
      </w:r>
      <w:r w:rsidR="002B3D6B" w:rsidRPr="00EB0224">
        <w:rPr>
          <w:color w:val="000000" w:themeColor="text1"/>
          <w:szCs w:val="24"/>
        </w:rPr>
        <w:t>destroyed</w:t>
      </w:r>
      <w:r w:rsidR="00030338">
        <w:rPr>
          <w:color w:val="000000" w:themeColor="text1"/>
          <w:szCs w:val="24"/>
        </w:rPr>
        <w:t xml:space="preserve">. </w:t>
      </w:r>
    </w:p>
    <w:p w14:paraId="5F4A3AC1" w14:textId="77777777" w:rsidR="002B3D6B" w:rsidRPr="008F250D" w:rsidRDefault="002B3D6B" w:rsidP="002B3D6B">
      <w:pPr>
        <w:ind w:left="1620" w:hanging="180"/>
        <w:jc w:val="both"/>
        <w:rPr>
          <w:szCs w:val="24"/>
        </w:rPr>
      </w:pPr>
    </w:p>
    <w:p w14:paraId="3DBCD57B" w14:textId="596DF073" w:rsidR="002B3D6B" w:rsidRDefault="002B3D6B" w:rsidP="002B3D6B">
      <w:pPr>
        <w:tabs>
          <w:tab w:val="clear" w:pos="360"/>
          <w:tab w:val="clear" w:pos="720"/>
          <w:tab w:val="clear" w:pos="1080"/>
          <w:tab w:val="clear" w:pos="1440"/>
        </w:tabs>
        <w:suppressAutoHyphens w:val="0"/>
        <w:rPr>
          <w:i/>
          <w:szCs w:val="24"/>
        </w:rPr>
      </w:pPr>
      <w:r w:rsidRPr="008F250D">
        <w:rPr>
          <w:szCs w:val="24"/>
        </w:rPr>
        <w:t xml:space="preserve">When results of the research are published or discussed in conferences, data may include </w:t>
      </w:r>
      <w:r w:rsidRPr="007E616E">
        <w:rPr>
          <w:iCs/>
          <w:szCs w:val="24"/>
        </w:rPr>
        <w:t xml:space="preserve">aggregate, de-identified, individual-level data, </w:t>
      </w:r>
      <w:r w:rsidR="007E616E" w:rsidRPr="007E616E">
        <w:rPr>
          <w:iCs/>
          <w:szCs w:val="24"/>
        </w:rPr>
        <w:t xml:space="preserve">or </w:t>
      </w:r>
      <w:r w:rsidRPr="007E616E">
        <w:rPr>
          <w:iCs/>
          <w:szCs w:val="24"/>
        </w:rPr>
        <w:t>summary information.</w:t>
      </w:r>
    </w:p>
    <w:p w14:paraId="1056A195" w14:textId="77777777" w:rsidR="002B3D6B" w:rsidRDefault="002B3D6B" w:rsidP="002B3D6B">
      <w:pPr>
        <w:tabs>
          <w:tab w:val="clear" w:pos="360"/>
          <w:tab w:val="clear" w:pos="720"/>
          <w:tab w:val="clear" w:pos="1080"/>
          <w:tab w:val="clear" w:pos="1440"/>
        </w:tabs>
        <w:suppressAutoHyphens w:val="0"/>
        <w:rPr>
          <w:i/>
          <w:szCs w:val="24"/>
        </w:rPr>
      </w:pPr>
    </w:p>
    <w:p w14:paraId="6681990F" w14:textId="137791DB" w:rsidR="002B3D6B" w:rsidRPr="004B5BC2" w:rsidRDefault="002B3D6B" w:rsidP="002B3D6B">
      <w:pPr>
        <w:rPr>
          <w:i/>
          <w:iCs/>
          <w:color w:val="E36C0A" w:themeColor="accent6" w:themeShade="BF"/>
          <w:szCs w:val="24"/>
        </w:rPr>
      </w:pPr>
      <w:r w:rsidRPr="00CA3773">
        <w:rPr>
          <w:szCs w:val="24"/>
        </w:rPr>
        <w:t xml:space="preserve">You have the right to review your data, including photographs or recordings, at any time before your completion of this study. When your participation is complete and data analysis has concluded, the research team’s ability to honor your request to review your data is limited. All such requests will be reviewed on a case-by-case basis. </w:t>
      </w:r>
    </w:p>
    <w:bookmarkEnd w:id="2"/>
    <w:p w14:paraId="30F80B51" w14:textId="1E039F28" w:rsidR="00B811EC" w:rsidRPr="008F250D" w:rsidRDefault="00B811EC" w:rsidP="00F26CB6">
      <w:pPr>
        <w:tabs>
          <w:tab w:val="clear" w:pos="360"/>
        </w:tabs>
        <w:jc w:val="both"/>
        <w:rPr>
          <w:i/>
          <w:szCs w:val="24"/>
        </w:rPr>
      </w:pPr>
    </w:p>
    <w:bookmarkEnd w:id="1"/>
    <w:p w14:paraId="3FE89CE2" w14:textId="77777777" w:rsidR="004B5BC2" w:rsidRPr="004B5BC2" w:rsidRDefault="004B5BC2" w:rsidP="004B5BC2">
      <w:pPr>
        <w:widowControl w:val="0"/>
        <w:tabs>
          <w:tab w:val="clear" w:pos="360"/>
          <w:tab w:val="clear" w:pos="720"/>
          <w:tab w:val="clear" w:pos="1080"/>
          <w:tab w:val="clear" w:pos="1440"/>
        </w:tabs>
        <w:suppressAutoHyphens w:val="0"/>
        <w:autoSpaceDE w:val="0"/>
        <w:autoSpaceDN w:val="0"/>
        <w:adjustRightInd w:val="0"/>
        <w:rPr>
          <w:color w:val="E36C0A" w:themeColor="accent6" w:themeShade="BF"/>
          <w:szCs w:val="24"/>
        </w:rPr>
      </w:pPr>
    </w:p>
    <w:p w14:paraId="7C58F4EE" w14:textId="7D3AB285" w:rsidR="0030375A" w:rsidRPr="008F250D" w:rsidRDefault="00BC4D19" w:rsidP="009E3683">
      <w:pPr>
        <w:tabs>
          <w:tab w:val="clear" w:pos="360"/>
          <w:tab w:val="clear" w:pos="720"/>
          <w:tab w:val="clear" w:pos="1080"/>
          <w:tab w:val="clear" w:pos="1440"/>
        </w:tabs>
        <w:suppressAutoHyphens w:val="0"/>
        <w:rPr>
          <w:b/>
          <w:szCs w:val="24"/>
        </w:rPr>
      </w:pPr>
      <w:bookmarkStart w:id="3" w:name="_Hlk178058870"/>
      <w:r w:rsidRPr="008F250D">
        <w:rPr>
          <w:rFonts w:ascii="Symbol" w:hAnsi="Symbol"/>
          <w:b/>
          <w:sz w:val="20"/>
          <w:szCs w:val="24"/>
        </w:rPr>
        <w:sym w:font="Symbol" w:char="F0B7"/>
      </w:r>
      <w:r w:rsidRPr="008F250D">
        <w:rPr>
          <w:b/>
          <w:szCs w:val="24"/>
        </w:rPr>
        <w:tab/>
        <w:t>FUTURE DATA US</w:t>
      </w:r>
      <w:r w:rsidR="00D85F71" w:rsidRPr="008F250D">
        <w:rPr>
          <w:b/>
          <w:szCs w:val="24"/>
        </w:rPr>
        <w:t>E</w:t>
      </w:r>
      <w:r w:rsidRPr="008F250D">
        <w:rPr>
          <w:b/>
          <w:szCs w:val="24"/>
        </w:rPr>
        <w:t xml:space="preserve"> </w:t>
      </w:r>
    </w:p>
    <w:p w14:paraId="2942113A" w14:textId="1B2D40E9" w:rsidR="0030375A" w:rsidRDefault="0030375A" w:rsidP="002E0576">
      <w:pPr>
        <w:tabs>
          <w:tab w:val="clear" w:pos="360"/>
        </w:tabs>
        <w:jc w:val="both"/>
        <w:rPr>
          <w:b/>
          <w:i/>
          <w:szCs w:val="24"/>
        </w:rPr>
      </w:pPr>
    </w:p>
    <w:p w14:paraId="343FE364" w14:textId="7B5A015C" w:rsidR="00526B89" w:rsidRDefault="00BC4D19" w:rsidP="00694461">
      <w:pPr>
        <w:tabs>
          <w:tab w:val="clear" w:pos="360"/>
        </w:tabs>
        <w:jc w:val="both"/>
        <w:rPr>
          <w:color w:val="00B050"/>
          <w:szCs w:val="24"/>
        </w:rPr>
      </w:pPr>
      <w:r w:rsidRPr="008F250D">
        <w:rPr>
          <w:bCs/>
          <w:iCs/>
          <w:szCs w:val="24"/>
        </w:rPr>
        <w:t xml:space="preserve">Your data (such as your information, biospecimens, cell lines, photographs, videos, audios) collected as part of the research, even if identifiers are removed, will not be used or distributed for future research studies. </w:t>
      </w:r>
    </w:p>
    <w:p w14:paraId="0B925BA8" w14:textId="77777777" w:rsidR="002871EF" w:rsidRDefault="002871EF" w:rsidP="00694461">
      <w:pPr>
        <w:tabs>
          <w:tab w:val="clear" w:pos="360"/>
        </w:tabs>
        <w:jc w:val="both"/>
        <w:rPr>
          <w:b/>
          <w:i/>
          <w:szCs w:val="24"/>
        </w:rPr>
      </w:pPr>
    </w:p>
    <w:p w14:paraId="4AFA6849" w14:textId="45A8334D" w:rsidR="00DC34B5" w:rsidRPr="008F250D" w:rsidRDefault="00DC34B5" w:rsidP="007B4CF2">
      <w:pPr>
        <w:tabs>
          <w:tab w:val="clear" w:pos="360"/>
        </w:tabs>
        <w:ind w:left="360"/>
        <w:jc w:val="both"/>
        <w:rPr>
          <w:szCs w:val="24"/>
        </w:rPr>
      </w:pPr>
    </w:p>
    <w:p w14:paraId="60597FAB" w14:textId="10B1566F" w:rsidR="00777807" w:rsidRPr="00C46E33" w:rsidRDefault="00BC4D19" w:rsidP="00C57054">
      <w:pPr>
        <w:tabs>
          <w:tab w:val="clear" w:pos="360"/>
        </w:tabs>
        <w:jc w:val="both"/>
        <w:rPr>
          <w:i/>
          <w:color w:val="BD5907"/>
          <w:szCs w:val="24"/>
        </w:rPr>
      </w:pPr>
      <w:r w:rsidRPr="008F250D">
        <w:rPr>
          <w:szCs w:val="24"/>
        </w:rPr>
        <w:t>T</w:t>
      </w:r>
      <w:r w:rsidR="00E65832" w:rsidRPr="008F250D">
        <w:rPr>
          <w:szCs w:val="24"/>
        </w:rPr>
        <w:t xml:space="preserve">raditionally used </w:t>
      </w:r>
      <w:r w:rsidRPr="008F250D">
        <w:rPr>
          <w:szCs w:val="24"/>
        </w:rPr>
        <w:t xml:space="preserve">identifying information about </w:t>
      </w:r>
      <w:r w:rsidR="00E65832" w:rsidRPr="008F250D">
        <w:rPr>
          <w:szCs w:val="24"/>
        </w:rPr>
        <w:t xml:space="preserve">you such as your name, address, phone number, medical record, </w:t>
      </w:r>
      <w:r w:rsidR="00E82EFB" w:rsidRPr="008F250D">
        <w:rPr>
          <w:szCs w:val="24"/>
        </w:rPr>
        <w:t xml:space="preserve">social security </w:t>
      </w:r>
      <w:r w:rsidR="00E65832" w:rsidRPr="008F250D">
        <w:rPr>
          <w:szCs w:val="24"/>
        </w:rPr>
        <w:t xml:space="preserve">number, your </w:t>
      </w:r>
      <w:r w:rsidR="000F5D04" w:rsidRPr="008F250D">
        <w:rPr>
          <w:szCs w:val="24"/>
        </w:rPr>
        <w:t>identifiable</w:t>
      </w:r>
      <w:r w:rsidR="00E92362" w:rsidRPr="008F250D">
        <w:rPr>
          <w:szCs w:val="24"/>
        </w:rPr>
        <w:t xml:space="preserve"> features or </w:t>
      </w:r>
      <w:r w:rsidR="000F5D04" w:rsidRPr="008F250D">
        <w:rPr>
          <w:szCs w:val="24"/>
        </w:rPr>
        <w:t xml:space="preserve">your </w:t>
      </w:r>
      <w:r w:rsidR="00E92362" w:rsidRPr="008F250D">
        <w:rPr>
          <w:szCs w:val="24"/>
        </w:rPr>
        <w:t>voices</w:t>
      </w:r>
      <w:r w:rsidR="00E65832" w:rsidRPr="008F250D">
        <w:rPr>
          <w:szCs w:val="24"/>
        </w:rPr>
        <w:t>, etc.</w:t>
      </w:r>
      <w:r w:rsidR="00E92362" w:rsidRPr="008F250D">
        <w:rPr>
          <w:szCs w:val="24"/>
        </w:rPr>
        <w:t xml:space="preserve"> will be </w:t>
      </w:r>
      <w:r w:rsidR="005D2274" w:rsidRPr="008F250D">
        <w:rPr>
          <w:szCs w:val="24"/>
        </w:rPr>
        <w:t>re</w:t>
      </w:r>
      <w:r w:rsidR="00E92362" w:rsidRPr="008F250D">
        <w:rPr>
          <w:szCs w:val="24"/>
        </w:rPr>
        <w:t xml:space="preserve">moved before </w:t>
      </w:r>
      <w:r w:rsidR="00E92362" w:rsidRPr="00194838">
        <w:rPr>
          <w:szCs w:val="24"/>
        </w:rPr>
        <w:t>using or</w:t>
      </w:r>
      <w:r w:rsidR="00E92362" w:rsidRPr="008F250D">
        <w:rPr>
          <w:szCs w:val="24"/>
        </w:rPr>
        <w:t xml:space="preserve"> distributing for future research.</w:t>
      </w:r>
      <w:r w:rsidR="00261FB8" w:rsidRPr="008F250D">
        <w:rPr>
          <w:szCs w:val="24"/>
        </w:rPr>
        <w:t xml:space="preserve"> </w:t>
      </w:r>
      <w:r w:rsidRPr="008F250D">
        <w:rPr>
          <w:szCs w:val="24"/>
        </w:rPr>
        <w:t>Your</w:t>
      </w:r>
      <w:r w:rsidR="007B4CF2" w:rsidRPr="008F250D">
        <w:rPr>
          <w:szCs w:val="24"/>
        </w:rPr>
        <w:t xml:space="preserve"> samples and information will be available for any research question, such as research aimed at understanding the development and causes of </w:t>
      </w:r>
      <w:r w:rsidR="007B4CF2" w:rsidRPr="008F250D">
        <w:t>many diseases and conditions</w:t>
      </w:r>
      <w:r w:rsidR="007B4CF2" w:rsidRPr="008F250D">
        <w:rPr>
          <w:szCs w:val="24"/>
        </w:rPr>
        <w:t xml:space="preserve"> or the development of new scientific methods.</w:t>
      </w:r>
      <w:r w:rsidR="00FE03A4">
        <w:rPr>
          <w:szCs w:val="24"/>
        </w:rPr>
        <w:t xml:space="preserve"> Your data may be stored for at least 5 years. </w:t>
      </w:r>
      <w:r w:rsidR="007B4CF2" w:rsidRPr="008F250D">
        <w:rPr>
          <w:szCs w:val="24"/>
        </w:rPr>
        <w:t xml:space="preserve"> </w:t>
      </w:r>
    </w:p>
    <w:p w14:paraId="38149B27" w14:textId="77777777" w:rsidR="00655AD8" w:rsidRPr="00C46E33" w:rsidRDefault="00655AD8" w:rsidP="00E14FE8">
      <w:pPr>
        <w:contextualSpacing/>
        <w:rPr>
          <w:iCs/>
          <w:color w:val="BD5907"/>
          <w:szCs w:val="24"/>
        </w:rPr>
      </w:pPr>
    </w:p>
    <w:p w14:paraId="79F3B3A5" w14:textId="0E9522AF" w:rsidR="003579B0" w:rsidRPr="008F250D" w:rsidRDefault="003579B0" w:rsidP="00AF44B7">
      <w:pPr>
        <w:tabs>
          <w:tab w:val="clear" w:pos="360"/>
        </w:tabs>
        <w:jc w:val="both"/>
        <w:rPr>
          <w:b/>
          <w:szCs w:val="24"/>
        </w:rPr>
      </w:pPr>
    </w:p>
    <w:bookmarkEnd w:id="3"/>
    <w:p w14:paraId="05E0FD46" w14:textId="2CDACE95"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CC5AD8">
        <w:rPr>
          <w:b/>
          <w:szCs w:val="24"/>
        </w:rPr>
        <w:t>*</w:t>
      </w:r>
      <w:r w:rsidR="00EA53B8">
        <w:rPr>
          <w:b/>
          <w:szCs w:val="24"/>
        </w:rPr>
        <w:t>)</w:t>
      </w:r>
      <w:r w:rsidRPr="008F250D">
        <w:rPr>
          <w:b/>
          <w:szCs w:val="24"/>
        </w:rPr>
        <w:t>NEW</w:t>
      </w:r>
      <w:proofErr w:type="gramEnd"/>
      <w:r w:rsidRPr="008F250D">
        <w:rPr>
          <w:b/>
          <w:szCs w:val="24"/>
        </w:rPr>
        <w:t xml:space="preserve"> FINDINGS</w:t>
      </w:r>
    </w:p>
    <w:p w14:paraId="236117BC" w14:textId="77777777" w:rsidR="00813F97" w:rsidRPr="008F250D" w:rsidRDefault="00813F97">
      <w:pPr>
        <w:jc w:val="both"/>
        <w:rPr>
          <w:b/>
          <w:szCs w:val="24"/>
        </w:rPr>
      </w:pPr>
    </w:p>
    <w:p w14:paraId="3DE2E740" w14:textId="57894A64" w:rsidR="00813F97" w:rsidRDefault="00BC4D19" w:rsidP="004B5BC2">
      <w:pPr>
        <w:jc w:val="both"/>
        <w:rPr>
          <w:szCs w:val="24"/>
        </w:rPr>
      </w:pPr>
      <w:r w:rsidRPr="008F250D">
        <w:rPr>
          <w:szCs w:val="24"/>
        </w:rPr>
        <w:t xml:space="preserve">During the course of the study, you will be informed of any significant new findings (either good or bad), such as changes in the risks or benefits resulting from participation in the research or new alternatives to participation, that might cause you to change your mind about continuing in the study.  If new information is provided to you, your consent to continue participating in this study </w:t>
      </w:r>
      <w:r w:rsidR="00620854">
        <w:rPr>
          <w:szCs w:val="24"/>
        </w:rPr>
        <w:t xml:space="preserve">may </w:t>
      </w:r>
      <w:r w:rsidRPr="008F250D">
        <w:rPr>
          <w:szCs w:val="24"/>
        </w:rPr>
        <w:t>be re-obtained.</w:t>
      </w:r>
    </w:p>
    <w:p w14:paraId="48F7BDDD" w14:textId="77777777" w:rsidR="004B5BC2" w:rsidRPr="008F250D" w:rsidRDefault="004B5BC2" w:rsidP="004B5BC2">
      <w:pPr>
        <w:jc w:val="both"/>
        <w:rPr>
          <w:szCs w:val="24"/>
        </w:rPr>
      </w:pPr>
    </w:p>
    <w:p w14:paraId="78733E8D" w14:textId="77777777" w:rsidR="004F1A3B" w:rsidRDefault="004F1A3B">
      <w:pPr>
        <w:tabs>
          <w:tab w:val="clear" w:pos="360"/>
          <w:tab w:val="clear" w:pos="720"/>
          <w:tab w:val="clear" w:pos="1080"/>
          <w:tab w:val="clear" w:pos="1440"/>
        </w:tabs>
        <w:suppressAutoHyphens w:val="0"/>
        <w:rPr>
          <w:rFonts w:ascii="Symbol" w:hAnsi="Symbol"/>
          <w:b/>
          <w:sz w:val="20"/>
          <w:szCs w:val="24"/>
        </w:rPr>
      </w:pPr>
      <w:bookmarkStart w:id="4" w:name="_Hlk178084610"/>
      <w:r>
        <w:rPr>
          <w:rFonts w:ascii="Symbol" w:hAnsi="Symbol"/>
          <w:b/>
          <w:sz w:val="20"/>
          <w:szCs w:val="24"/>
        </w:rPr>
        <w:br w:type="page"/>
      </w:r>
    </w:p>
    <w:p w14:paraId="44CE6767" w14:textId="6F3FAA40" w:rsidR="00813F97" w:rsidRPr="008F250D" w:rsidRDefault="00BC4D19">
      <w:pPr>
        <w:ind w:left="360" w:hanging="360"/>
        <w:rPr>
          <w:b/>
          <w:szCs w:val="24"/>
        </w:rPr>
      </w:pPr>
      <w:r w:rsidRPr="009C2E0A">
        <w:rPr>
          <w:rFonts w:ascii="Symbol" w:hAnsi="Symbol"/>
          <w:b/>
          <w:sz w:val="20"/>
          <w:szCs w:val="24"/>
        </w:rPr>
        <w:lastRenderedPageBreak/>
        <w:sym w:font="Symbol" w:char="F0B7"/>
      </w:r>
      <w:r w:rsidRPr="009C2E0A">
        <w:rPr>
          <w:b/>
          <w:szCs w:val="24"/>
        </w:rPr>
        <w:tab/>
      </w:r>
      <w:r w:rsidR="00EA53B8">
        <w:rPr>
          <w:b/>
          <w:szCs w:val="24"/>
        </w:rPr>
        <w:t>(</w:t>
      </w:r>
      <w:proofErr w:type="gramStart"/>
      <w:r w:rsidR="00B56755">
        <w:rPr>
          <w:b/>
          <w:szCs w:val="24"/>
        </w:rPr>
        <w:t>*</w:t>
      </w:r>
      <w:r w:rsidR="00EA53B8">
        <w:rPr>
          <w:b/>
          <w:szCs w:val="24"/>
        </w:rPr>
        <w:t>)</w:t>
      </w:r>
      <w:r w:rsidRPr="009C2E0A">
        <w:rPr>
          <w:b/>
          <w:szCs w:val="24"/>
        </w:rPr>
        <w:t>EMERGENCY</w:t>
      </w:r>
      <w:proofErr w:type="gramEnd"/>
      <w:r w:rsidRPr="009C2E0A">
        <w:rPr>
          <w:b/>
          <w:szCs w:val="24"/>
        </w:rPr>
        <w:t xml:space="preserve"> CARE AND COMPENSATION FOR INJURY</w:t>
      </w:r>
    </w:p>
    <w:p w14:paraId="3D61BC80" w14:textId="77777777" w:rsidR="00813F97" w:rsidRPr="008F250D" w:rsidRDefault="00813F97">
      <w:pPr>
        <w:rPr>
          <w:szCs w:val="24"/>
        </w:rPr>
      </w:pPr>
    </w:p>
    <w:p w14:paraId="69894B6C" w14:textId="77777777" w:rsidR="00813F97" w:rsidRPr="008F250D" w:rsidRDefault="00BC4D19">
      <w:pPr>
        <w:rPr>
          <w:szCs w:val="24"/>
        </w:rPr>
      </w:pPr>
      <w:r w:rsidRPr="008F250D">
        <w:rPr>
          <w:szCs w:val="24"/>
        </w:rPr>
        <w:t xml:space="preserve">If you feel you have suffered an injury, which may include emotional trauma, </w:t>
      </w:r>
      <w:proofErr w:type="gramStart"/>
      <w:r w:rsidRPr="008F250D">
        <w:rPr>
          <w:szCs w:val="24"/>
        </w:rPr>
        <w:t>as a result of</w:t>
      </w:r>
      <w:proofErr w:type="gramEnd"/>
      <w:r w:rsidRPr="008F250D">
        <w:rPr>
          <w:szCs w:val="24"/>
        </w:rPr>
        <w:t xml:space="preserve"> participating in this study, please contact the person in charge of the study as soon as possible.</w:t>
      </w:r>
    </w:p>
    <w:p w14:paraId="531F4EAB" w14:textId="77777777" w:rsidR="00813F97" w:rsidRPr="008F250D" w:rsidRDefault="00813F97">
      <w:pPr>
        <w:rPr>
          <w:szCs w:val="24"/>
        </w:rPr>
      </w:pPr>
    </w:p>
    <w:p w14:paraId="1FD9C6BD" w14:textId="6BA4586D" w:rsidR="004E1340" w:rsidRDefault="00BC4D19" w:rsidP="004E1340">
      <w:pPr>
        <w:autoSpaceDE w:val="0"/>
        <w:autoSpaceDN w:val="0"/>
        <w:rPr>
          <w:szCs w:val="24"/>
        </w:rPr>
      </w:pPr>
      <w:bookmarkStart w:id="5" w:name="_Hlk178084595"/>
      <w:r w:rsidRPr="00AA265B">
        <w:rPr>
          <w:szCs w:val="24"/>
        </w:rPr>
        <w:t>In the event you suffer such an injury</w:t>
      </w:r>
      <w:r w:rsidR="00F605DF">
        <w:rPr>
          <w:szCs w:val="24"/>
        </w:rPr>
        <w:t xml:space="preserve"> from the direct result of your participation in this study</w:t>
      </w:r>
      <w:r w:rsidRPr="00AA265B">
        <w:rPr>
          <w:szCs w:val="24"/>
        </w:rPr>
        <w:t xml:space="preserve">, M.I.T. </w:t>
      </w:r>
      <w:r w:rsidR="00F605DF">
        <w:rPr>
          <w:szCs w:val="24"/>
        </w:rPr>
        <w:t>will</w:t>
      </w:r>
      <w:r w:rsidR="00F605DF" w:rsidRPr="00AA265B">
        <w:rPr>
          <w:szCs w:val="24"/>
        </w:rPr>
        <w:t xml:space="preserve"> </w:t>
      </w:r>
      <w:r w:rsidRPr="00AA265B">
        <w:rPr>
          <w:szCs w:val="24"/>
        </w:rPr>
        <w:t xml:space="preserve">provide itself, or arrange for the provision </w:t>
      </w:r>
      <w:proofErr w:type="gramStart"/>
      <w:r w:rsidRPr="00AA265B">
        <w:rPr>
          <w:szCs w:val="24"/>
        </w:rPr>
        <w:t>of,</w:t>
      </w:r>
      <w:proofErr w:type="gramEnd"/>
      <w:r w:rsidRPr="00AA265B">
        <w:rPr>
          <w:szCs w:val="24"/>
        </w:rPr>
        <w:t xml:space="preserve"> emergency transport </w:t>
      </w:r>
      <w:r w:rsidRPr="009C2E0A">
        <w:rPr>
          <w:szCs w:val="24"/>
        </w:rPr>
        <w:t xml:space="preserve">or medical treatment, including emergency treatment and follow-up care, as needed, </w:t>
      </w:r>
      <w:r w:rsidR="00F605DF">
        <w:rPr>
          <w:szCs w:val="24"/>
        </w:rPr>
        <w:t>and</w:t>
      </w:r>
      <w:r w:rsidRPr="009C2E0A">
        <w:rPr>
          <w:szCs w:val="24"/>
        </w:rPr>
        <w:t xml:space="preserve"> reimbursement for such medical services</w:t>
      </w:r>
      <w:r w:rsidR="00F605DF">
        <w:rPr>
          <w:szCs w:val="24"/>
        </w:rPr>
        <w:t xml:space="preserve"> not covered by your insurance</w:t>
      </w:r>
      <w:r w:rsidRPr="009C2E0A">
        <w:rPr>
          <w:szCs w:val="24"/>
        </w:rPr>
        <w:t xml:space="preserve">. M.I.T. does not provide any other form of compensation for injury, however, you are not precluded from seeking to collect compensation for injury related to malpractice, fault, or blame on the part of those involved in the research. </w:t>
      </w:r>
    </w:p>
    <w:p w14:paraId="0DC011AF" w14:textId="05145CE5" w:rsidR="004E1340" w:rsidRDefault="004E1340" w:rsidP="004E1340">
      <w:pPr>
        <w:autoSpaceDE w:val="0"/>
        <w:autoSpaceDN w:val="0"/>
        <w:rPr>
          <w:i/>
          <w:szCs w:val="24"/>
        </w:rPr>
      </w:pPr>
    </w:p>
    <w:p w14:paraId="53FD0DE4" w14:textId="332FFEAF" w:rsidR="00813F97" w:rsidRDefault="004E1340" w:rsidP="004B5BC2">
      <w:pPr>
        <w:autoSpaceDE w:val="0"/>
        <w:autoSpaceDN w:val="0"/>
        <w:rPr>
          <w:szCs w:val="24"/>
        </w:rPr>
      </w:pPr>
      <w:r>
        <w:rPr>
          <w:szCs w:val="24"/>
        </w:rPr>
        <w:t xml:space="preserve">You will be financially responsible for any services </w:t>
      </w:r>
      <w:r w:rsidR="00F93A11">
        <w:rPr>
          <w:szCs w:val="24"/>
        </w:rPr>
        <w:t xml:space="preserve">received for any injuries </w:t>
      </w:r>
      <w:r>
        <w:rPr>
          <w:szCs w:val="24"/>
        </w:rPr>
        <w:t>determined not to be directly related to your participation in the study.</w:t>
      </w:r>
      <w:bookmarkEnd w:id="4"/>
      <w:bookmarkEnd w:id="5"/>
    </w:p>
    <w:p w14:paraId="6C86E5B3" w14:textId="77777777" w:rsidR="004B5BC2" w:rsidRPr="004B5BC2" w:rsidRDefault="004B5BC2" w:rsidP="004B5BC2">
      <w:pPr>
        <w:autoSpaceDE w:val="0"/>
        <w:autoSpaceDN w:val="0"/>
        <w:rPr>
          <w:szCs w:val="24"/>
        </w:rPr>
      </w:pPr>
    </w:p>
    <w:p w14:paraId="2E0AB38E" w14:textId="12022F25"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EA53B8">
        <w:rPr>
          <w:b/>
          <w:szCs w:val="24"/>
        </w:rPr>
        <w:t>*)</w:t>
      </w:r>
      <w:r w:rsidRPr="008F250D">
        <w:rPr>
          <w:b/>
          <w:szCs w:val="24"/>
        </w:rPr>
        <w:t>IDENTIFICATION</w:t>
      </w:r>
      <w:proofErr w:type="gramEnd"/>
      <w:r w:rsidRPr="008F250D">
        <w:rPr>
          <w:b/>
          <w:szCs w:val="24"/>
        </w:rPr>
        <w:t xml:space="preserve"> OF INVESTIGATORS</w:t>
      </w:r>
    </w:p>
    <w:p w14:paraId="6B970C40" w14:textId="77777777" w:rsidR="00813F97" w:rsidRPr="008F250D" w:rsidRDefault="00813F97">
      <w:pPr>
        <w:jc w:val="both"/>
        <w:rPr>
          <w:szCs w:val="24"/>
        </w:rPr>
      </w:pPr>
    </w:p>
    <w:p w14:paraId="1D7D213C" w14:textId="02CD961A" w:rsidR="00813F97" w:rsidRDefault="00BC4D19" w:rsidP="004B5BC2">
      <w:pPr>
        <w:rPr>
          <w:szCs w:val="24"/>
        </w:rPr>
      </w:pPr>
      <w:r w:rsidRPr="008F250D">
        <w:rPr>
          <w:szCs w:val="24"/>
        </w:rPr>
        <w:t>In the event of a research related injury or if you experience an adverse reaction, please immediately contact one of the investigators listed below.  If you have any questions about the research, please feel free to contact [i</w:t>
      </w:r>
      <w:r w:rsidRPr="008F250D">
        <w:rPr>
          <w:i/>
          <w:szCs w:val="24"/>
        </w:rPr>
        <w:t>dentify all personnel involved in the research as listed in the COUHES Application under the following subheadings: Principal Investigator, Faculty Advisor (if student is the P.I.), Co-Investigator(s). Include the daytime telephone numbers and addresses for all listed individuals.</w:t>
      </w:r>
      <w:r w:rsidR="00666209" w:rsidRPr="008F250D">
        <w:rPr>
          <w:i/>
          <w:szCs w:val="24"/>
        </w:rPr>
        <w:t xml:space="preserve"> </w:t>
      </w:r>
      <w:r w:rsidRPr="008F250D">
        <w:rPr>
          <w:i/>
          <w:szCs w:val="24"/>
        </w:rPr>
        <w:t>For greater than minimal risk studies, include night/emergency telephone numbers</w:t>
      </w:r>
      <w:r w:rsidRPr="00CC5AD8">
        <w:rPr>
          <w:i/>
          <w:color w:val="00B0F0"/>
          <w:szCs w:val="24"/>
        </w:rPr>
        <w:t>.</w:t>
      </w:r>
      <w:r w:rsidR="0079390F" w:rsidRPr="003579B0">
        <w:rPr>
          <w:i/>
          <w:color w:val="00B050"/>
          <w:szCs w:val="24"/>
        </w:rPr>
        <w:t xml:space="preserve"> </w:t>
      </w:r>
      <w:r w:rsidR="00CB5DA1" w:rsidRPr="00C46E33">
        <w:rPr>
          <w:i/>
          <w:color w:val="00853C"/>
          <w:szCs w:val="24"/>
        </w:rPr>
        <w:t>{</w:t>
      </w:r>
    </w:p>
    <w:p w14:paraId="6058BB2B" w14:textId="77777777" w:rsidR="004B5BC2" w:rsidRPr="008F250D" w:rsidRDefault="004B5BC2" w:rsidP="004B5BC2">
      <w:pPr>
        <w:rPr>
          <w:szCs w:val="24"/>
        </w:rPr>
      </w:pPr>
    </w:p>
    <w:p w14:paraId="6470ABB9" w14:textId="01C01E5C"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B56755">
        <w:rPr>
          <w:b/>
          <w:szCs w:val="24"/>
        </w:rPr>
        <w:t>*</w:t>
      </w:r>
      <w:r w:rsidR="00EA53B8">
        <w:rPr>
          <w:b/>
          <w:szCs w:val="24"/>
        </w:rPr>
        <w:t>)</w:t>
      </w:r>
      <w:r w:rsidRPr="008F250D">
        <w:rPr>
          <w:b/>
          <w:szCs w:val="24"/>
        </w:rPr>
        <w:t>RIGHTS</w:t>
      </w:r>
      <w:proofErr w:type="gramEnd"/>
      <w:r w:rsidRPr="008F250D">
        <w:rPr>
          <w:b/>
          <w:szCs w:val="24"/>
        </w:rPr>
        <w:t xml:space="preserve"> OF </w:t>
      </w:r>
      <w:r w:rsidR="00CC5AD8">
        <w:rPr>
          <w:b/>
          <w:szCs w:val="24"/>
        </w:rPr>
        <w:t>STUDY PARTICIPANTS</w:t>
      </w:r>
    </w:p>
    <w:p w14:paraId="5178C97F" w14:textId="77777777" w:rsidR="00813F97" w:rsidRPr="008F250D" w:rsidRDefault="00813F97">
      <w:pPr>
        <w:ind w:left="360" w:hanging="360"/>
        <w:jc w:val="both"/>
        <w:rPr>
          <w:b/>
          <w:szCs w:val="24"/>
        </w:rPr>
      </w:pPr>
    </w:p>
    <w:p w14:paraId="7E1C1C20" w14:textId="77777777" w:rsidR="004C1BEE" w:rsidRDefault="00BC4D19">
      <w:pPr>
        <w:tabs>
          <w:tab w:val="clear" w:pos="360"/>
          <w:tab w:val="clear" w:pos="720"/>
          <w:tab w:val="clear" w:pos="1080"/>
          <w:tab w:val="clear" w:pos="1440"/>
        </w:tabs>
        <w:suppressAutoHyphens w:val="0"/>
        <w:rPr>
          <w:szCs w:val="24"/>
        </w:rPr>
      </w:pPr>
      <w:r w:rsidRPr="008F250D">
        <w:rPr>
          <w:szCs w:val="24"/>
        </w:rPr>
        <w:t xml:space="preserve">You are not waiving any legal claims, rights or remedies because of your participation in this research study.  If you feel you have been treated unfairly, or you have questions regarding your rights as a </w:t>
      </w:r>
      <w:r w:rsidR="00CC5AD8">
        <w:rPr>
          <w:szCs w:val="24"/>
        </w:rPr>
        <w:t>study participant</w:t>
      </w:r>
      <w:r w:rsidRPr="008F250D">
        <w:rPr>
          <w:szCs w:val="24"/>
        </w:rPr>
        <w:t xml:space="preserve"> you may contact the Chairman of the Committee on the Use of Humans as Experimental Subjects, M.I.T., Room E25-143B, 77 Massachusetts Ave, Cambridge, MA 02139, phone 1-617-253 6787.</w:t>
      </w:r>
    </w:p>
    <w:p w14:paraId="6F0FC953" w14:textId="77777777" w:rsidR="004C1BEE" w:rsidRDefault="004C1BEE">
      <w:pPr>
        <w:tabs>
          <w:tab w:val="clear" w:pos="360"/>
          <w:tab w:val="clear" w:pos="720"/>
          <w:tab w:val="clear" w:pos="1080"/>
          <w:tab w:val="clear" w:pos="1440"/>
        </w:tabs>
        <w:suppressAutoHyphens w:val="0"/>
        <w:rPr>
          <w:szCs w:val="24"/>
        </w:rPr>
      </w:pPr>
    </w:p>
    <w:p w14:paraId="475047A3" w14:textId="240422D6" w:rsidR="00BD2590" w:rsidRPr="006F121C" w:rsidRDefault="00BC4D19">
      <w:pPr>
        <w:tabs>
          <w:tab w:val="clear" w:pos="360"/>
          <w:tab w:val="clear" w:pos="720"/>
          <w:tab w:val="clear" w:pos="1080"/>
          <w:tab w:val="clear" w:pos="1440"/>
        </w:tabs>
        <w:suppressAutoHyphens w:val="0"/>
        <w:rPr>
          <w:i/>
          <w:iCs/>
          <w:szCs w:val="24"/>
        </w:rPr>
      </w:pPr>
      <w:r w:rsidRPr="006F121C">
        <w:rPr>
          <w:i/>
          <w:iCs/>
          <w:szCs w:val="24"/>
        </w:rPr>
        <w:br w:type="page"/>
      </w:r>
    </w:p>
    <w:p w14:paraId="3CCF4E92" w14:textId="77777777" w:rsidR="001705AF" w:rsidRPr="008F250D" w:rsidRDefault="001705AF" w:rsidP="001705AF">
      <w:pPr>
        <w:snapToGrid w:val="0"/>
        <w:jc w:val="both"/>
        <w:rPr>
          <w:szCs w:val="24"/>
        </w:rPr>
      </w:pPr>
    </w:p>
    <w:tbl>
      <w:tblPr>
        <w:tblW w:w="9362" w:type="dxa"/>
        <w:tblInd w:w="-7" w:type="dxa"/>
        <w:tblLayout w:type="fixed"/>
        <w:tblLook w:val="0000" w:firstRow="0" w:lastRow="0" w:firstColumn="0" w:lastColumn="0" w:noHBand="0" w:noVBand="0"/>
      </w:tblPr>
      <w:tblGrid>
        <w:gridCol w:w="9362"/>
      </w:tblGrid>
      <w:tr w:rsidR="005B2FCE" w14:paraId="4CD615A3" w14:textId="77777777" w:rsidTr="00CC5AD8">
        <w:trPr>
          <w:cantSplit/>
        </w:trPr>
        <w:tc>
          <w:tcPr>
            <w:tcW w:w="9362" w:type="dxa"/>
            <w:tcBorders>
              <w:top w:val="single" w:sz="4" w:space="0" w:color="000000"/>
              <w:left w:val="single" w:sz="4" w:space="0" w:color="000000"/>
              <w:bottom w:val="single" w:sz="4" w:space="0" w:color="000000"/>
              <w:right w:val="single" w:sz="4" w:space="0" w:color="000000"/>
            </w:tcBorders>
            <w:shd w:val="clear" w:color="auto" w:fill="F2F2F2"/>
          </w:tcPr>
          <w:p w14:paraId="1023EA09" w14:textId="1C0FA1A4" w:rsidR="00813F97" w:rsidRPr="008F250D" w:rsidRDefault="00BC4D19">
            <w:pPr>
              <w:snapToGrid w:val="0"/>
              <w:jc w:val="both"/>
              <w:rPr>
                <w:b/>
                <w:szCs w:val="24"/>
              </w:rPr>
            </w:pPr>
            <w:r w:rsidRPr="008F250D">
              <w:rPr>
                <w:b/>
                <w:szCs w:val="24"/>
              </w:rPr>
              <w:t xml:space="preserve">SIGNATURE OF RESEARCH </w:t>
            </w:r>
            <w:r w:rsidR="00CC5AD8">
              <w:rPr>
                <w:b/>
                <w:szCs w:val="24"/>
              </w:rPr>
              <w:t xml:space="preserve">PARTICIPANT </w:t>
            </w:r>
            <w:r w:rsidRPr="008F250D">
              <w:rPr>
                <w:b/>
                <w:szCs w:val="24"/>
              </w:rPr>
              <w:t>OR LEGAL REPRESENTATIVE</w:t>
            </w:r>
          </w:p>
        </w:tc>
      </w:tr>
    </w:tbl>
    <w:p w14:paraId="7C329793" w14:textId="6639868D" w:rsidR="00FC1AB9" w:rsidRPr="007C1BD6" w:rsidRDefault="00BC4D19" w:rsidP="00FC1AB9">
      <w:pPr>
        <w:rPr>
          <w:color w:val="F79646" w:themeColor="accent6"/>
          <w:szCs w:val="24"/>
        </w:rPr>
      </w:pPr>
      <w:r w:rsidRPr="008F250D">
        <w:rPr>
          <w:szCs w:val="24"/>
        </w:rPr>
        <w:t xml:space="preserve">I have read (or someone has read to me) the information provided above.  I have been given an opportunity to ask questions and </w:t>
      </w:r>
      <w:proofErr w:type="gramStart"/>
      <w:r w:rsidRPr="008F250D">
        <w:rPr>
          <w:szCs w:val="24"/>
        </w:rPr>
        <w:t>all of</w:t>
      </w:r>
      <w:proofErr w:type="gramEnd"/>
      <w:r w:rsidRPr="008F250D">
        <w:rPr>
          <w:szCs w:val="24"/>
        </w:rPr>
        <w:t xml:space="preserve"> my questions have been answered to my satisfaction.  I have been given a copy of this form.</w:t>
      </w:r>
      <w:r w:rsidR="00C16A93">
        <w:rPr>
          <w:szCs w:val="24"/>
        </w:rPr>
        <w:t xml:space="preserve"> </w:t>
      </w:r>
    </w:p>
    <w:p w14:paraId="3BEDEB39" w14:textId="77777777" w:rsidR="00906557" w:rsidRPr="008F250D" w:rsidRDefault="00906557">
      <w:pPr>
        <w:jc w:val="both"/>
        <w:rPr>
          <w:szCs w:val="24"/>
        </w:rPr>
      </w:pPr>
    </w:p>
    <w:p w14:paraId="3165B742" w14:textId="263C4604" w:rsidR="00813F97" w:rsidRPr="008F250D" w:rsidRDefault="00BC4D19">
      <w:pPr>
        <w:jc w:val="both"/>
        <w:rPr>
          <w:b/>
          <w:szCs w:val="24"/>
        </w:rPr>
      </w:pPr>
      <w:r w:rsidRPr="008F250D">
        <w:rPr>
          <w:b/>
          <w:szCs w:val="24"/>
        </w:rPr>
        <w:t>BY</w:t>
      </w:r>
      <w:r w:rsidR="00427E70">
        <w:rPr>
          <w:b/>
          <w:szCs w:val="24"/>
        </w:rPr>
        <w:t xml:space="preserve"> CLICKING “I CONSENT”</w:t>
      </w:r>
      <w:r w:rsidRPr="008F250D">
        <w:rPr>
          <w:b/>
          <w:szCs w:val="24"/>
        </w:rPr>
        <w:t>, I WILLINGLY AGREE TO PARTICIPATE IN THE RESEARCH IT DESCRIBES.</w:t>
      </w:r>
    </w:p>
    <w:p w14:paraId="263438BE" w14:textId="77777777" w:rsidR="00813F97" w:rsidRDefault="00813F97">
      <w:pPr>
        <w:jc w:val="both"/>
        <w:rPr>
          <w:szCs w:val="24"/>
        </w:rPr>
      </w:pPr>
    </w:p>
    <w:p w14:paraId="28FD3ABC" w14:textId="12343339" w:rsidR="00427E70" w:rsidRPr="008F250D" w:rsidRDefault="00427E70">
      <w:pPr>
        <w:jc w:val="both"/>
        <w:rPr>
          <w:szCs w:val="24"/>
        </w:rPr>
      </w:pPr>
      <w:r w:rsidRPr="008F250D">
        <w:rPr>
          <w:b/>
          <w:szCs w:val="24"/>
        </w:rPr>
        <w:t>I</w:t>
      </w:r>
      <w:r>
        <w:rPr>
          <w:b/>
          <w:szCs w:val="24"/>
        </w:rPr>
        <w:t xml:space="preserve">F YOU CLICK “I DO NOT CONSENT” YOU WILL BE SENT BACK TO THE PROLIFIC PAGE AND WILL NOT PARTICIPATE IN THE STUDY DESCRIBED. </w:t>
      </w:r>
    </w:p>
    <w:p w14:paraId="75CD4C4E" w14:textId="3CEFCDA5" w:rsidR="00813F97" w:rsidRDefault="00813F97">
      <w:pPr>
        <w:jc w:val="both"/>
        <w:rPr>
          <w:szCs w:val="24"/>
        </w:rPr>
      </w:pPr>
    </w:p>
    <w:p w14:paraId="0CC62E2D" w14:textId="77777777" w:rsidR="00EA53B8" w:rsidRPr="008F250D" w:rsidRDefault="00EA53B8">
      <w:pPr>
        <w:jc w:val="both"/>
        <w:rPr>
          <w:szCs w:val="24"/>
        </w:rPr>
      </w:pPr>
    </w:p>
    <w:sectPr w:rsidR="00EA53B8" w:rsidRPr="008F250D" w:rsidSect="00315478">
      <w:headerReference w:type="default" r:id="rId10"/>
      <w:footerReference w:type="default" r:id="rId11"/>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6CEA" w14:textId="77777777" w:rsidR="00CF7915" w:rsidRDefault="00CF7915">
      <w:r>
        <w:separator/>
      </w:r>
    </w:p>
  </w:endnote>
  <w:endnote w:type="continuationSeparator" w:id="0">
    <w:p w14:paraId="62D2F3B5" w14:textId="77777777" w:rsidR="00CF7915" w:rsidRDefault="00CF7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57D9" w14:textId="79F350AF" w:rsidR="00475866" w:rsidRPr="00043093" w:rsidRDefault="00475866" w:rsidP="00043093">
    <w:pPr>
      <w:pStyle w:val="Footer"/>
      <w:pBdr>
        <w:top w:val="single" w:sz="4" w:space="1" w:color="D9D9D9"/>
      </w:pBdr>
      <w:rPr>
        <w:sz w:val="20"/>
      </w:rPr>
    </w:pPr>
    <w:r w:rsidRPr="00B97A3C">
      <w:rPr>
        <w:sz w:val="20"/>
      </w:rPr>
      <w:t xml:space="preserve">Page </w:t>
    </w:r>
    <w:r w:rsidRPr="00B97A3C">
      <w:rPr>
        <w:b/>
        <w:bCs/>
        <w:sz w:val="20"/>
      </w:rPr>
      <w:fldChar w:fldCharType="begin"/>
    </w:r>
    <w:r w:rsidRPr="00B97A3C">
      <w:rPr>
        <w:b/>
        <w:bCs/>
        <w:sz w:val="20"/>
      </w:rPr>
      <w:instrText xml:space="preserve"> PAGE </w:instrText>
    </w:r>
    <w:r w:rsidRPr="00B97A3C">
      <w:rPr>
        <w:b/>
        <w:bCs/>
        <w:sz w:val="20"/>
      </w:rPr>
      <w:fldChar w:fldCharType="separate"/>
    </w:r>
    <w:r w:rsidR="00713AF3">
      <w:rPr>
        <w:b/>
        <w:bCs/>
        <w:noProof/>
        <w:sz w:val="20"/>
      </w:rPr>
      <w:t>21</w:t>
    </w:r>
    <w:r w:rsidRPr="00B97A3C">
      <w:rPr>
        <w:b/>
        <w:bCs/>
        <w:sz w:val="20"/>
      </w:rPr>
      <w:fldChar w:fldCharType="end"/>
    </w:r>
    <w:r w:rsidRPr="00B97A3C">
      <w:rPr>
        <w:sz w:val="20"/>
      </w:rPr>
      <w:t xml:space="preserve"> of </w:t>
    </w:r>
    <w:r w:rsidRPr="00B97A3C">
      <w:rPr>
        <w:b/>
        <w:bCs/>
        <w:sz w:val="20"/>
      </w:rPr>
      <w:fldChar w:fldCharType="begin"/>
    </w:r>
    <w:r w:rsidRPr="00B97A3C">
      <w:rPr>
        <w:b/>
        <w:bCs/>
        <w:sz w:val="20"/>
      </w:rPr>
      <w:instrText xml:space="preserve"> NUMPAGES  </w:instrText>
    </w:r>
    <w:r w:rsidRPr="00B97A3C">
      <w:rPr>
        <w:b/>
        <w:bCs/>
        <w:sz w:val="20"/>
      </w:rPr>
      <w:fldChar w:fldCharType="separate"/>
    </w:r>
    <w:r w:rsidR="00713AF3">
      <w:rPr>
        <w:b/>
        <w:bCs/>
        <w:noProof/>
        <w:sz w:val="20"/>
      </w:rPr>
      <w:t>23</w:t>
    </w:r>
    <w:r w:rsidRPr="00B97A3C">
      <w:rPr>
        <w:b/>
        <w:bCs/>
        <w:sz w:val="20"/>
      </w:rPr>
      <w:fldChar w:fldCharType="end"/>
    </w:r>
    <w:r>
      <w:rPr>
        <w:b/>
        <w:bCs/>
        <w:szCs w:val="24"/>
      </w:rPr>
      <w:t xml:space="preserve">                                                                                                  </w:t>
    </w:r>
    <w:r w:rsidRPr="00505F54">
      <w:rPr>
        <w:i/>
        <w:iCs/>
        <w:sz w:val="20"/>
      </w:rPr>
      <w:t>Form Rev</w:t>
    </w:r>
    <w:r>
      <w:rPr>
        <w:i/>
        <w:iCs/>
        <w:sz w:val="20"/>
      </w:rPr>
      <w:t xml:space="preserve">. </w:t>
    </w:r>
    <w:r w:rsidR="00B84A49">
      <w:rPr>
        <w:i/>
        <w:iCs/>
        <w:sz w:val="20"/>
      </w:rPr>
      <w:t>Dec. 10</w:t>
    </w:r>
    <w:r w:rsidRPr="00505F54">
      <w:rPr>
        <w:i/>
        <w:iCs/>
        <w:sz w:val="20"/>
      </w:rPr>
      <w:t>, 202</w:t>
    </w:r>
    <w:r w:rsidR="00B84A49">
      <w:rPr>
        <w:i/>
        <w:iCs/>
        <w:sz w:val="20"/>
      </w:rPr>
      <w:t>5</w:t>
    </w:r>
    <w:r w:rsidRPr="00505F54">
      <w:rPr>
        <w:i/>
        <w:iCs/>
        <w:sz w:val="20"/>
      </w:rPr>
      <w:t xml:space="preserve"> </w:t>
    </w:r>
    <w:r>
      <w:rPr>
        <w:b/>
        <w:bCs/>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140C" w14:textId="77777777" w:rsidR="00CF7915" w:rsidRDefault="00CF7915">
      <w:r>
        <w:separator/>
      </w:r>
    </w:p>
  </w:footnote>
  <w:footnote w:type="continuationSeparator" w:id="0">
    <w:p w14:paraId="750A11BB" w14:textId="77777777" w:rsidR="00CF7915" w:rsidRDefault="00CF7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right"/>
      <w:tblCellMar>
        <w:top w:w="15" w:type="dxa"/>
        <w:left w:w="15" w:type="dxa"/>
        <w:bottom w:w="15" w:type="dxa"/>
        <w:right w:w="15" w:type="dxa"/>
      </w:tblCellMar>
      <w:tblLook w:val="04A0" w:firstRow="1" w:lastRow="0" w:firstColumn="1" w:lastColumn="0" w:noHBand="0" w:noVBand="1"/>
    </w:tblPr>
    <w:tblGrid>
      <w:gridCol w:w="2512"/>
    </w:tblGrid>
    <w:tr w:rsidR="00475866" w14:paraId="53F6673D" w14:textId="77777777" w:rsidTr="003A14BF">
      <w:trPr>
        <w:trHeight w:val="255"/>
        <w:jc w:val="right"/>
      </w:trPr>
      <w:tc>
        <w:tcPr>
          <w:tcW w:w="2512" w:type="dxa"/>
          <w:tcBorders>
            <w:top w:val="single" w:sz="6" w:space="0" w:color="000000"/>
            <w:left w:val="single" w:sz="6" w:space="0" w:color="000000"/>
            <w:bottom w:val="single" w:sz="6" w:space="0" w:color="000000"/>
            <w:right w:val="single" w:sz="6" w:space="0" w:color="000000"/>
          </w:tcBorders>
          <w:shd w:val="clear" w:color="auto" w:fill="E7E6E6"/>
          <w:tcMar>
            <w:top w:w="0" w:type="dxa"/>
            <w:left w:w="100" w:type="dxa"/>
            <w:bottom w:w="0" w:type="dxa"/>
            <w:right w:w="100" w:type="dxa"/>
          </w:tcMar>
          <w:hideMark/>
        </w:tcPr>
        <w:p w14:paraId="1503F5B9" w14:textId="77777777" w:rsidR="00475866" w:rsidRPr="001B2CE8" w:rsidRDefault="00475866" w:rsidP="003A14BF">
          <w:pPr>
            <w:tabs>
              <w:tab w:val="clear" w:pos="360"/>
              <w:tab w:val="clear" w:pos="720"/>
              <w:tab w:val="clear" w:pos="1080"/>
              <w:tab w:val="clear" w:pos="1440"/>
            </w:tabs>
            <w:suppressAutoHyphens w:val="0"/>
            <w:jc w:val="center"/>
            <w:rPr>
              <w:szCs w:val="24"/>
              <w:lang w:eastAsia="en-US"/>
            </w:rPr>
          </w:pPr>
          <w:r w:rsidRPr="001B2CE8">
            <w:rPr>
              <w:rFonts w:ascii="Arial" w:hAnsi="Arial" w:cs="Arial"/>
              <w:i/>
              <w:iCs/>
              <w:color w:val="000000"/>
              <w:sz w:val="20"/>
              <w:lang w:eastAsia="en-US"/>
            </w:rPr>
            <w:t>COUHES Use Only</w:t>
          </w:r>
        </w:p>
      </w:tc>
    </w:tr>
    <w:tr w:rsidR="00475866" w14:paraId="66344BAD" w14:textId="77777777" w:rsidTr="003A14BF">
      <w:trPr>
        <w:trHeight w:val="212"/>
        <w:jc w:val="right"/>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E36F5F" w14:textId="77777777" w:rsidR="00475866" w:rsidRPr="001B2CE8" w:rsidRDefault="00475866" w:rsidP="00211661">
          <w:pPr>
            <w:tabs>
              <w:tab w:val="clear" w:pos="360"/>
              <w:tab w:val="clear" w:pos="720"/>
              <w:tab w:val="clear" w:pos="1080"/>
              <w:tab w:val="clear" w:pos="1440"/>
            </w:tabs>
            <w:suppressAutoHyphens w:val="0"/>
            <w:rPr>
              <w:szCs w:val="24"/>
              <w:lang w:eastAsia="en-US"/>
            </w:rPr>
          </w:pPr>
          <w:r w:rsidRPr="001B2CE8">
            <w:rPr>
              <w:rFonts w:ascii="Arial" w:hAnsi="Arial" w:cs="Arial"/>
              <w:color w:val="000000"/>
              <w:sz w:val="20"/>
              <w:lang w:eastAsia="en-US"/>
            </w:rPr>
            <w:t>Version:</w:t>
          </w:r>
        </w:p>
      </w:tc>
    </w:tr>
    <w:tr w:rsidR="00475866" w14:paraId="0DFCE9D7" w14:textId="77777777" w:rsidTr="003A14BF">
      <w:trPr>
        <w:trHeight w:val="279"/>
        <w:jc w:val="right"/>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482694" w14:textId="77777777" w:rsidR="00475866" w:rsidRPr="001B2CE8" w:rsidRDefault="00475866" w:rsidP="00211661">
          <w:pPr>
            <w:tabs>
              <w:tab w:val="clear" w:pos="360"/>
              <w:tab w:val="clear" w:pos="720"/>
              <w:tab w:val="clear" w:pos="1080"/>
              <w:tab w:val="clear" w:pos="1440"/>
            </w:tabs>
            <w:suppressAutoHyphens w:val="0"/>
            <w:rPr>
              <w:szCs w:val="24"/>
              <w:lang w:eastAsia="en-US"/>
            </w:rPr>
          </w:pPr>
          <w:r w:rsidRPr="001B2CE8">
            <w:rPr>
              <w:rFonts w:ascii="Arial" w:hAnsi="Arial" w:cs="Arial"/>
              <w:color w:val="000000"/>
              <w:sz w:val="20"/>
              <w:lang w:eastAsia="en-US"/>
            </w:rPr>
            <w:t>Approval on:</w:t>
          </w:r>
          <w:r>
            <w:rPr>
              <w:rFonts w:ascii="Arial" w:hAnsi="Arial" w:cs="Arial"/>
              <w:color w:val="000000"/>
              <w:sz w:val="20"/>
              <w:lang w:eastAsia="en-US"/>
            </w:rPr>
            <w:t xml:space="preserve"> </w:t>
          </w:r>
        </w:p>
      </w:tc>
    </w:tr>
  </w:tbl>
  <w:p w14:paraId="4D376B93" w14:textId="520AFC39" w:rsidR="00475866" w:rsidRPr="00211661" w:rsidRDefault="00475866" w:rsidP="00211661">
    <w:pPr>
      <w:pStyle w:val="Header"/>
    </w:pPr>
    <w:r>
      <w:rPr>
        <w:noProof/>
        <w:lang w:eastAsia="en-US"/>
      </w:rPr>
      <w:drawing>
        <wp:anchor distT="0" distB="0" distL="114300" distR="114300" simplePos="0" relativeHeight="251658240" behindDoc="0" locked="0" layoutInCell="1" allowOverlap="1" wp14:anchorId="0A098D8D" wp14:editId="387EEB8A">
          <wp:simplePos x="0" y="0"/>
          <wp:positionH relativeFrom="column">
            <wp:posOffset>-69012</wp:posOffset>
          </wp:positionH>
          <wp:positionV relativeFrom="paragraph">
            <wp:posOffset>-591185</wp:posOffset>
          </wp:positionV>
          <wp:extent cx="786320" cy="486383"/>
          <wp:effectExtent l="0" t="0" r="0" b="0"/>
          <wp:wrapNone/>
          <wp:docPr id="761962281" name="Picture 1" descr="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2281" name="Picture 1" descr="MI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6320" cy="4863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360"/>
        </w:tabs>
        <w:ind w:left="360" w:hanging="360"/>
      </w:pPr>
      <w:rPr>
        <w:rFonts w:ascii="Symbol" w:hAnsi="Symbol"/>
      </w:rPr>
    </w:lvl>
  </w:abstractNum>
  <w:abstractNum w:abstractNumId="1" w15:restartNumberingAfterBreak="0">
    <w:nsid w:val="00000002"/>
    <w:multiLevelType w:val="singleLevel"/>
    <w:tmpl w:val="00000002"/>
    <w:name w:val="WW8Num2"/>
    <w:lvl w:ilvl="0">
      <w:start w:val="1"/>
      <w:numFmt w:val="none"/>
      <w:suff w:val="nothing"/>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none"/>
      <w:suff w:val="nothing"/>
      <w:lvlText w:val=""/>
      <w:lvlJc w:val="left"/>
      <w:pPr>
        <w:tabs>
          <w:tab w:val="num" w:pos="360"/>
        </w:tabs>
        <w:ind w:left="360" w:hanging="360"/>
      </w:pPr>
      <w:rPr>
        <w:rFonts w:ascii="Symbol" w:hAnsi="Symbol"/>
      </w:rPr>
    </w:lvl>
  </w:abstractNum>
  <w:abstractNum w:abstractNumId="3" w15:restartNumberingAfterBreak="0">
    <w:nsid w:val="00000004"/>
    <w:multiLevelType w:val="singleLevel"/>
    <w:tmpl w:val="00000004"/>
    <w:name w:val="WW8Num4"/>
    <w:lvl w:ilvl="0">
      <w:start w:val="1"/>
      <w:numFmt w:val="none"/>
      <w:suff w:val="nothing"/>
      <w:lvlText w:val=""/>
      <w:lvlJc w:val="left"/>
      <w:pPr>
        <w:tabs>
          <w:tab w:val="num" w:pos="360"/>
        </w:tabs>
        <w:ind w:left="360" w:hanging="360"/>
      </w:pPr>
      <w:rPr>
        <w:rFonts w:ascii="Symbol" w:hAnsi="Symbol"/>
      </w:rPr>
    </w:lvl>
  </w:abstractNum>
  <w:abstractNum w:abstractNumId="4" w15:restartNumberingAfterBreak="0">
    <w:nsid w:val="00000005"/>
    <w:multiLevelType w:val="singleLevel"/>
    <w:tmpl w:val="00000005"/>
    <w:name w:val="WW8Num5"/>
    <w:lvl w:ilvl="0">
      <w:start w:val="1"/>
      <w:numFmt w:val="none"/>
      <w:suff w:val="nothing"/>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none"/>
      <w:suff w:val="nothing"/>
      <w:lvlText w:val=""/>
      <w:lvlJc w:val="left"/>
      <w:pPr>
        <w:tabs>
          <w:tab w:val="num" w:pos="360"/>
        </w:tabs>
        <w:ind w:left="360" w:hanging="360"/>
      </w:pPr>
      <w:rPr>
        <w:rFonts w:ascii="Symbol" w:hAnsi="Symbol"/>
      </w:rPr>
    </w:lvl>
  </w:abstractNum>
  <w:abstractNum w:abstractNumId="6" w15:restartNumberingAfterBreak="0">
    <w:nsid w:val="00000007"/>
    <w:multiLevelType w:val="singleLevel"/>
    <w:tmpl w:val="00000007"/>
    <w:name w:val="WW8Num7"/>
    <w:lvl w:ilvl="0">
      <w:start w:val="1"/>
      <w:numFmt w:val="none"/>
      <w:suff w:val="nothing"/>
      <w:lvlText w:val=""/>
      <w:lvlJc w:val="left"/>
      <w:pPr>
        <w:tabs>
          <w:tab w:val="num" w:pos="36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none"/>
      <w:suff w:val="nothing"/>
      <w:lvlText w:val=""/>
      <w:lvlJc w:val="left"/>
      <w:pPr>
        <w:tabs>
          <w:tab w:val="num" w:pos="360"/>
        </w:tabs>
        <w:ind w:left="360" w:hanging="360"/>
      </w:pPr>
      <w:rPr>
        <w:rFonts w:ascii="Symbol" w:hAnsi="Symbol"/>
      </w:rPr>
    </w:lvl>
  </w:abstractNum>
  <w:abstractNum w:abstractNumId="8" w15:restartNumberingAfterBreak="0">
    <w:nsid w:val="00000009"/>
    <w:multiLevelType w:val="singleLevel"/>
    <w:tmpl w:val="00000009"/>
    <w:name w:val="WW8Num9"/>
    <w:lvl w:ilvl="0">
      <w:start w:val="1"/>
      <w:numFmt w:val="none"/>
      <w:suff w:val="nothing"/>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none"/>
      <w:suff w:val="nothing"/>
      <w:lvlText w:val=""/>
      <w:lvlJc w:val="left"/>
      <w:pPr>
        <w:tabs>
          <w:tab w:val="num" w:pos="360"/>
        </w:tabs>
        <w:ind w:left="360" w:hanging="360"/>
      </w:pPr>
      <w:rPr>
        <w:rFonts w:ascii="Symbol" w:hAnsi="Symbol"/>
      </w:rPr>
    </w:lvl>
  </w:abstractNum>
  <w:abstractNum w:abstractNumId="10" w15:restartNumberingAfterBreak="0">
    <w:nsid w:val="0000000B"/>
    <w:multiLevelType w:val="singleLevel"/>
    <w:tmpl w:val="0000000B"/>
    <w:name w:val="WW8Num11"/>
    <w:lvl w:ilvl="0">
      <w:start w:val="1"/>
      <w:numFmt w:val="none"/>
      <w:suff w:val="nothing"/>
      <w:lvlText w:val=""/>
      <w:lvlJc w:val="left"/>
      <w:pPr>
        <w:tabs>
          <w:tab w:val="num" w:pos="360"/>
        </w:tabs>
        <w:ind w:left="360" w:hanging="360"/>
      </w:pPr>
      <w:rPr>
        <w:rFonts w:ascii="Symbol" w:hAnsi="Symbol"/>
      </w:rPr>
    </w:lvl>
  </w:abstractNum>
  <w:abstractNum w:abstractNumId="11" w15:restartNumberingAfterBreak="0">
    <w:nsid w:val="0000000C"/>
    <w:multiLevelType w:val="singleLevel"/>
    <w:tmpl w:val="0000000C"/>
    <w:name w:val="WW8Num12"/>
    <w:lvl w:ilvl="0">
      <w:start w:val="1"/>
      <w:numFmt w:val="none"/>
      <w:suff w:val="nothing"/>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13"/>
    <w:lvl w:ilvl="0">
      <w:start w:val="1"/>
      <w:numFmt w:val="none"/>
      <w:suff w:val="nothing"/>
      <w:lvlText w:val=""/>
      <w:lvlJc w:val="left"/>
      <w:pPr>
        <w:tabs>
          <w:tab w:val="num" w:pos="360"/>
        </w:tabs>
        <w:ind w:left="360" w:hanging="360"/>
      </w:pPr>
      <w:rPr>
        <w:rFonts w:ascii="Symbol" w:hAnsi="Symbol"/>
      </w:rPr>
    </w:lvl>
  </w:abstractNum>
  <w:abstractNum w:abstractNumId="13" w15:restartNumberingAfterBreak="0">
    <w:nsid w:val="0000000E"/>
    <w:multiLevelType w:val="singleLevel"/>
    <w:tmpl w:val="0000000E"/>
    <w:name w:val="WW8Num14"/>
    <w:lvl w:ilvl="0">
      <w:start w:val="1"/>
      <w:numFmt w:val="none"/>
      <w:suff w:val="nothing"/>
      <w:lvlText w:val=""/>
      <w:lvlJc w:val="left"/>
      <w:pPr>
        <w:tabs>
          <w:tab w:val="num" w:pos="360"/>
        </w:tabs>
        <w:ind w:left="360" w:hanging="360"/>
      </w:pPr>
      <w:rPr>
        <w:rFonts w:ascii="Symbol" w:hAnsi="Symbol"/>
      </w:rPr>
    </w:lvl>
  </w:abstractNum>
  <w:abstractNum w:abstractNumId="14" w15:restartNumberingAfterBreak="0">
    <w:nsid w:val="0000000F"/>
    <w:multiLevelType w:val="singleLevel"/>
    <w:tmpl w:val="0000000F"/>
    <w:name w:val="WW8Num15"/>
    <w:lvl w:ilvl="0">
      <w:start w:val="1"/>
      <w:numFmt w:val="none"/>
      <w:suff w:val="nothing"/>
      <w:lvlText w:val=""/>
      <w:lvlJc w:val="left"/>
      <w:pPr>
        <w:tabs>
          <w:tab w:val="num" w:pos="360"/>
        </w:tabs>
        <w:ind w:left="360" w:hanging="360"/>
      </w:pPr>
      <w:rPr>
        <w:rFonts w:ascii="Symbol" w:hAnsi="Symbol"/>
      </w:rPr>
    </w:lvl>
  </w:abstractNum>
  <w:abstractNum w:abstractNumId="15" w15:restartNumberingAfterBreak="0">
    <w:nsid w:val="00000010"/>
    <w:multiLevelType w:val="singleLevel"/>
    <w:tmpl w:val="00000010"/>
    <w:name w:val="WW8Num16"/>
    <w:lvl w:ilvl="0">
      <w:start w:val="1"/>
      <w:numFmt w:val="none"/>
      <w:suff w:val="nothing"/>
      <w:lvlText w:val=""/>
      <w:lvlJc w:val="left"/>
      <w:pPr>
        <w:tabs>
          <w:tab w:val="num" w:pos="360"/>
        </w:tabs>
        <w:ind w:left="360" w:hanging="360"/>
      </w:pPr>
      <w:rPr>
        <w:rFonts w:ascii="Symbol" w:hAnsi="Symbol"/>
      </w:rPr>
    </w:lvl>
  </w:abstractNum>
  <w:abstractNum w:abstractNumId="16" w15:restartNumberingAfterBreak="0">
    <w:nsid w:val="00000011"/>
    <w:multiLevelType w:val="singleLevel"/>
    <w:tmpl w:val="00000011"/>
    <w:name w:val="WW8Num17"/>
    <w:lvl w:ilvl="0">
      <w:start w:val="1"/>
      <w:numFmt w:val="none"/>
      <w:suff w:val="nothing"/>
      <w:lvlText w:val=""/>
      <w:lvlJc w:val="left"/>
      <w:pPr>
        <w:tabs>
          <w:tab w:val="num" w:pos="360"/>
        </w:tabs>
        <w:ind w:left="360" w:hanging="360"/>
      </w:pPr>
      <w:rPr>
        <w:rFonts w:ascii="Symbol" w:hAnsi="Symbol"/>
      </w:rPr>
    </w:lvl>
  </w:abstractNum>
  <w:abstractNum w:abstractNumId="17" w15:restartNumberingAfterBreak="0">
    <w:nsid w:val="00000012"/>
    <w:multiLevelType w:val="singleLevel"/>
    <w:tmpl w:val="00000012"/>
    <w:name w:val="WW8Num18"/>
    <w:lvl w:ilvl="0">
      <w:start w:val="1"/>
      <w:numFmt w:val="none"/>
      <w:suff w:val="nothing"/>
      <w:lvlText w:val=""/>
      <w:lvlJc w:val="left"/>
      <w:pPr>
        <w:tabs>
          <w:tab w:val="num" w:pos="360"/>
        </w:tabs>
        <w:ind w:left="360" w:hanging="360"/>
      </w:pPr>
      <w:rPr>
        <w:rFonts w:ascii="Symbol" w:hAnsi="Symbol"/>
      </w:rPr>
    </w:lvl>
  </w:abstractNum>
  <w:abstractNum w:abstractNumId="18" w15:restartNumberingAfterBreak="0">
    <w:nsid w:val="00000013"/>
    <w:multiLevelType w:val="singleLevel"/>
    <w:tmpl w:val="00000013"/>
    <w:name w:val="WW8Num19"/>
    <w:lvl w:ilvl="0">
      <w:start w:val="1"/>
      <w:numFmt w:val="none"/>
      <w:suff w:val="nothing"/>
      <w:lvlText w:val=""/>
      <w:lvlJc w:val="left"/>
      <w:pPr>
        <w:tabs>
          <w:tab w:val="num" w:pos="360"/>
        </w:tabs>
        <w:ind w:left="360" w:hanging="360"/>
      </w:pPr>
      <w:rPr>
        <w:rFonts w:ascii="Symbol" w:hAnsi="Symbol"/>
      </w:rPr>
    </w:lvl>
  </w:abstractNum>
  <w:abstractNum w:abstractNumId="19" w15:restartNumberingAfterBreak="0">
    <w:nsid w:val="00000014"/>
    <w:multiLevelType w:val="singleLevel"/>
    <w:tmpl w:val="00000014"/>
    <w:name w:val="WW8Num20"/>
    <w:lvl w:ilvl="0">
      <w:start w:val="1"/>
      <w:numFmt w:val="none"/>
      <w:suff w:val="nothing"/>
      <w:lvlText w:val=""/>
      <w:lvlJc w:val="left"/>
      <w:pPr>
        <w:tabs>
          <w:tab w:val="num" w:pos="360"/>
        </w:tabs>
        <w:ind w:left="360" w:hanging="360"/>
      </w:pPr>
      <w:rPr>
        <w:rFonts w:ascii="Symbol" w:hAnsi="Symbol"/>
      </w:rPr>
    </w:lvl>
  </w:abstractNum>
  <w:abstractNum w:abstractNumId="20" w15:restartNumberingAfterBreak="0">
    <w:nsid w:val="00000015"/>
    <w:multiLevelType w:val="singleLevel"/>
    <w:tmpl w:val="00000015"/>
    <w:name w:val="WW8Num21"/>
    <w:lvl w:ilvl="0">
      <w:start w:val="1"/>
      <w:numFmt w:val="none"/>
      <w:suff w:val="nothing"/>
      <w:lvlText w:val=""/>
      <w:lvlJc w:val="left"/>
      <w:pPr>
        <w:tabs>
          <w:tab w:val="num" w:pos="360"/>
        </w:tabs>
        <w:ind w:left="360" w:hanging="360"/>
      </w:pPr>
      <w:rPr>
        <w:rFonts w:ascii="Symbol" w:hAnsi="Symbol"/>
      </w:rPr>
    </w:lvl>
  </w:abstractNum>
  <w:abstractNum w:abstractNumId="21" w15:restartNumberingAfterBreak="0">
    <w:nsid w:val="00000016"/>
    <w:multiLevelType w:val="multilevel"/>
    <w:tmpl w:val="000000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00D10D88"/>
    <w:multiLevelType w:val="multilevel"/>
    <w:tmpl w:val="B830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053837"/>
    <w:multiLevelType w:val="hybridMultilevel"/>
    <w:tmpl w:val="9F5649E8"/>
    <w:lvl w:ilvl="0" w:tplc="3CB43122">
      <w:start w:val="1"/>
      <w:numFmt w:val="bullet"/>
      <w:lvlText w:val=""/>
      <w:lvlJc w:val="left"/>
      <w:pPr>
        <w:tabs>
          <w:tab w:val="num" w:pos="720"/>
        </w:tabs>
        <w:ind w:left="720" w:hanging="360"/>
      </w:pPr>
      <w:rPr>
        <w:rFonts w:ascii="Symbol" w:hAnsi="Symbol" w:hint="default"/>
      </w:rPr>
    </w:lvl>
    <w:lvl w:ilvl="1" w:tplc="5AB40852">
      <w:start w:val="1"/>
      <w:numFmt w:val="bullet"/>
      <w:lvlText w:val="o"/>
      <w:lvlJc w:val="left"/>
      <w:pPr>
        <w:tabs>
          <w:tab w:val="num" w:pos="1440"/>
        </w:tabs>
        <w:ind w:left="1440" w:hanging="360"/>
      </w:pPr>
      <w:rPr>
        <w:rFonts w:ascii="Courier New" w:hAnsi="Courier New" w:cs="Courier New" w:hint="default"/>
      </w:rPr>
    </w:lvl>
    <w:lvl w:ilvl="2" w:tplc="9E12974E">
      <w:start w:val="1"/>
      <w:numFmt w:val="bullet"/>
      <w:lvlText w:val=""/>
      <w:lvlJc w:val="left"/>
      <w:pPr>
        <w:tabs>
          <w:tab w:val="num" w:pos="2160"/>
        </w:tabs>
        <w:ind w:left="2160" w:hanging="360"/>
      </w:pPr>
      <w:rPr>
        <w:rFonts w:ascii="Wingdings" w:hAnsi="Wingdings" w:hint="default"/>
      </w:rPr>
    </w:lvl>
    <w:lvl w:ilvl="3" w:tplc="3A508B12">
      <w:start w:val="1"/>
      <w:numFmt w:val="bullet"/>
      <w:lvlText w:val=""/>
      <w:lvlJc w:val="left"/>
      <w:pPr>
        <w:tabs>
          <w:tab w:val="num" w:pos="2880"/>
        </w:tabs>
        <w:ind w:left="2880" w:hanging="360"/>
      </w:pPr>
      <w:rPr>
        <w:rFonts w:ascii="Symbol" w:hAnsi="Symbol" w:hint="default"/>
      </w:rPr>
    </w:lvl>
    <w:lvl w:ilvl="4" w:tplc="930A50F0">
      <w:start w:val="1"/>
      <w:numFmt w:val="bullet"/>
      <w:lvlText w:val="o"/>
      <w:lvlJc w:val="left"/>
      <w:pPr>
        <w:tabs>
          <w:tab w:val="num" w:pos="3600"/>
        </w:tabs>
        <w:ind w:left="3600" w:hanging="360"/>
      </w:pPr>
      <w:rPr>
        <w:rFonts w:ascii="Courier New" w:hAnsi="Courier New" w:cs="Courier New" w:hint="default"/>
      </w:rPr>
    </w:lvl>
    <w:lvl w:ilvl="5" w:tplc="5CB4D946">
      <w:start w:val="1"/>
      <w:numFmt w:val="bullet"/>
      <w:lvlText w:val=""/>
      <w:lvlJc w:val="left"/>
      <w:pPr>
        <w:tabs>
          <w:tab w:val="num" w:pos="4320"/>
        </w:tabs>
        <w:ind w:left="4320" w:hanging="360"/>
      </w:pPr>
      <w:rPr>
        <w:rFonts w:ascii="Wingdings" w:hAnsi="Wingdings" w:hint="default"/>
      </w:rPr>
    </w:lvl>
    <w:lvl w:ilvl="6" w:tplc="04E059C2">
      <w:start w:val="1"/>
      <w:numFmt w:val="bullet"/>
      <w:lvlText w:val=""/>
      <w:lvlJc w:val="left"/>
      <w:pPr>
        <w:tabs>
          <w:tab w:val="num" w:pos="5040"/>
        </w:tabs>
        <w:ind w:left="5040" w:hanging="360"/>
      </w:pPr>
      <w:rPr>
        <w:rFonts w:ascii="Symbol" w:hAnsi="Symbol" w:hint="default"/>
      </w:rPr>
    </w:lvl>
    <w:lvl w:ilvl="7" w:tplc="B9965A94">
      <w:start w:val="1"/>
      <w:numFmt w:val="bullet"/>
      <w:lvlText w:val="o"/>
      <w:lvlJc w:val="left"/>
      <w:pPr>
        <w:tabs>
          <w:tab w:val="num" w:pos="5760"/>
        </w:tabs>
        <w:ind w:left="5760" w:hanging="360"/>
      </w:pPr>
      <w:rPr>
        <w:rFonts w:ascii="Courier New" w:hAnsi="Courier New" w:cs="Courier New" w:hint="default"/>
      </w:rPr>
    </w:lvl>
    <w:lvl w:ilvl="8" w:tplc="3C7242F2">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6297378"/>
    <w:multiLevelType w:val="hybridMultilevel"/>
    <w:tmpl w:val="31608FA0"/>
    <w:lvl w:ilvl="0" w:tplc="5896D146">
      <w:numFmt w:val="bullet"/>
      <w:lvlText w:val="-"/>
      <w:lvlJc w:val="left"/>
      <w:pPr>
        <w:ind w:left="360" w:hanging="360"/>
      </w:pPr>
      <w:rPr>
        <w:rFonts w:ascii="Calibri" w:eastAsia="Calibri" w:hAnsi="Calibri" w:cs="Calibri" w:hint="default"/>
      </w:rPr>
    </w:lvl>
    <w:lvl w:ilvl="1" w:tplc="203CE5BA" w:tentative="1">
      <w:start w:val="1"/>
      <w:numFmt w:val="lowerLetter"/>
      <w:lvlText w:val="%2."/>
      <w:lvlJc w:val="left"/>
      <w:pPr>
        <w:ind w:left="1080" w:hanging="360"/>
      </w:pPr>
    </w:lvl>
    <w:lvl w:ilvl="2" w:tplc="B73CF0D2" w:tentative="1">
      <w:start w:val="1"/>
      <w:numFmt w:val="lowerRoman"/>
      <w:lvlText w:val="%3."/>
      <w:lvlJc w:val="right"/>
      <w:pPr>
        <w:ind w:left="1800" w:hanging="180"/>
      </w:pPr>
    </w:lvl>
    <w:lvl w:ilvl="3" w:tplc="33EC53A0" w:tentative="1">
      <w:start w:val="1"/>
      <w:numFmt w:val="decimal"/>
      <w:lvlText w:val="%4."/>
      <w:lvlJc w:val="left"/>
      <w:pPr>
        <w:ind w:left="2520" w:hanging="360"/>
      </w:pPr>
    </w:lvl>
    <w:lvl w:ilvl="4" w:tplc="91D8B744" w:tentative="1">
      <w:start w:val="1"/>
      <w:numFmt w:val="lowerLetter"/>
      <w:lvlText w:val="%5."/>
      <w:lvlJc w:val="left"/>
      <w:pPr>
        <w:ind w:left="3240" w:hanging="360"/>
      </w:pPr>
    </w:lvl>
    <w:lvl w:ilvl="5" w:tplc="2A7A1578" w:tentative="1">
      <w:start w:val="1"/>
      <w:numFmt w:val="lowerRoman"/>
      <w:lvlText w:val="%6."/>
      <w:lvlJc w:val="right"/>
      <w:pPr>
        <w:ind w:left="3960" w:hanging="180"/>
      </w:pPr>
    </w:lvl>
    <w:lvl w:ilvl="6" w:tplc="EEC82E8A" w:tentative="1">
      <w:start w:val="1"/>
      <w:numFmt w:val="decimal"/>
      <w:lvlText w:val="%7."/>
      <w:lvlJc w:val="left"/>
      <w:pPr>
        <w:ind w:left="4680" w:hanging="360"/>
      </w:pPr>
    </w:lvl>
    <w:lvl w:ilvl="7" w:tplc="A8707170" w:tentative="1">
      <w:start w:val="1"/>
      <w:numFmt w:val="lowerLetter"/>
      <w:lvlText w:val="%8."/>
      <w:lvlJc w:val="left"/>
      <w:pPr>
        <w:ind w:left="5400" w:hanging="360"/>
      </w:pPr>
    </w:lvl>
    <w:lvl w:ilvl="8" w:tplc="3A24F0EA" w:tentative="1">
      <w:start w:val="1"/>
      <w:numFmt w:val="lowerRoman"/>
      <w:lvlText w:val="%9."/>
      <w:lvlJc w:val="right"/>
      <w:pPr>
        <w:ind w:left="6120" w:hanging="180"/>
      </w:pPr>
    </w:lvl>
  </w:abstractNum>
  <w:abstractNum w:abstractNumId="25" w15:restartNumberingAfterBreak="0">
    <w:nsid w:val="0CE84656"/>
    <w:multiLevelType w:val="hybridMultilevel"/>
    <w:tmpl w:val="B8E0EB7C"/>
    <w:lvl w:ilvl="0" w:tplc="96C81C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947CE1"/>
    <w:multiLevelType w:val="hybridMultilevel"/>
    <w:tmpl w:val="1AF48964"/>
    <w:lvl w:ilvl="0" w:tplc="84ECDE60">
      <w:start w:val="1"/>
      <w:numFmt w:val="decimal"/>
      <w:lvlText w:val="%1."/>
      <w:lvlJc w:val="left"/>
      <w:pPr>
        <w:ind w:left="720" w:hanging="360"/>
      </w:pPr>
      <w:rPr>
        <w:rFonts w:hint="default"/>
      </w:rPr>
    </w:lvl>
    <w:lvl w:ilvl="1" w:tplc="BE566DCC" w:tentative="1">
      <w:start w:val="1"/>
      <w:numFmt w:val="lowerLetter"/>
      <w:lvlText w:val="%2."/>
      <w:lvlJc w:val="left"/>
      <w:pPr>
        <w:ind w:left="1440" w:hanging="360"/>
      </w:pPr>
    </w:lvl>
    <w:lvl w:ilvl="2" w:tplc="A7FC0A5A" w:tentative="1">
      <w:start w:val="1"/>
      <w:numFmt w:val="lowerRoman"/>
      <w:lvlText w:val="%3."/>
      <w:lvlJc w:val="right"/>
      <w:pPr>
        <w:ind w:left="2160" w:hanging="180"/>
      </w:pPr>
    </w:lvl>
    <w:lvl w:ilvl="3" w:tplc="9A7AE66E" w:tentative="1">
      <w:start w:val="1"/>
      <w:numFmt w:val="decimal"/>
      <w:lvlText w:val="%4."/>
      <w:lvlJc w:val="left"/>
      <w:pPr>
        <w:ind w:left="2880" w:hanging="360"/>
      </w:pPr>
    </w:lvl>
    <w:lvl w:ilvl="4" w:tplc="877ADD94" w:tentative="1">
      <w:start w:val="1"/>
      <w:numFmt w:val="lowerLetter"/>
      <w:lvlText w:val="%5."/>
      <w:lvlJc w:val="left"/>
      <w:pPr>
        <w:ind w:left="3600" w:hanging="360"/>
      </w:pPr>
    </w:lvl>
    <w:lvl w:ilvl="5" w:tplc="0E682E60" w:tentative="1">
      <w:start w:val="1"/>
      <w:numFmt w:val="lowerRoman"/>
      <w:lvlText w:val="%6."/>
      <w:lvlJc w:val="right"/>
      <w:pPr>
        <w:ind w:left="4320" w:hanging="180"/>
      </w:pPr>
    </w:lvl>
    <w:lvl w:ilvl="6" w:tplc="72BC1FE2" w:tentative="1">
      <w:start w:val="1"/>
      <w:numFmt w:val="decimal"/>
      <w:lvlText w:val="%7."/>
      <w:lvlJc w:val="left"/>
      <w:pPr>
        <w:ind w:left="5040" w:hanging="360"/>
      </w:pPr>
    </w:lvl>
    <w:lvl w:ilvl="7" w:tplc="A252B4F4" w:tentative="1">
      <w:start w:val="1"/>
      <w:numFmt w:val="lowerLetter"/>
      <w:lvlText w:val="%8."/>
      <w:lvlJc w:val="left"/>
      <w:pPr>
        <w:ind w:left="5760" w:hanging="360"/>
      </w:pPr>
    </w:lvl>
    <w:lvl w:ilvl="8" w:tplc="77068CA0" w:tentative="1">
      <w:start w:val="1"/>
      <w:numFmt w:val="lowerRoman"/>
      <w:lvlText w:val="%9."/>
      <w:lvlJc w:val="right"/>
      <w:pPr>
        <w:ind w:left="6480" w:hanging="180"/>
      </w:pPr>
    </w:lvl>
  </w:abstractNum>
  <w:abstractNum w:abstractNumId="27" w15:restartNumberingAfterBreak="0">
    <w:nsid w:val="10663E14"/>
    <w:multiLevelType w:val="hybridMultilevel"/>
    <w:tmpl w:val="1B803E84"/>
    <w:lvl w:ilvl="0" w:tplc="585ACFF0">
      <w:start w:val="1"/>
      <w:numFmt w:val="bullet"/>
      <w:lvlText w:val=""/>
      <w:lvlJc w:val="left"/>
      <w:pPr>
        <w:ind w:left="720" w:hanging="360"/>
      </w:pPr>
      <w:rPr>
        <w:rFonts w:ascii="Symbol" w:hAnsi="Symbol" w:hint="default"/>
      </w:rPr>
    </w:lvl>
    <w:lvl w:ilvl="1" w:tplc="A9DC0BEE">
      <w:start w:val="1"/>
      <w:numFmt w:val="bullet"/>
      <w:lvlText w:val="o"/>
      <w:lvlJc w:val="left"/>
      <w:pPr>
        <w:ind w:left="1440" w:hanging="360"/>
      </w:pPr>
      <w:rPr>
        <w:rFonts w:ascii="Courier New" w:hAnsi="Courier New" w:cs="Courier New" w:hint="default"/>
      </w:rPr>
    </w:lvl>
    <w:lvl w:ilvl="2" w:tplc="1E7A867C" w:tentative="1">
      <w:start w:val="1"/>
      <w:numFmt w:val="bullet"/>
      <w:lvlText w:val=""/>
      <w:lvlJc w:val="left"/>
      <w:pPr>
        <w:ind w:left="2160" w:hanging="360"/>
      </w:pPr>
      <w:rPr>
        <w:rFonts w:ascii="Wingdings" w:hAnsi="Wingdings" w:hint="default"/>
      </w:rPr>
    </w:lvl>
    <w:lvl w:ilvl="3" w:tplc="B51463B0" w:tentative="1">
      <w:start w:val="1"/>
      <w:numFmt w:val="bullet"/>
      <w:lvlText w:val=""/>
      <w:lvlJc w:val="left"/>
      <w:pPr>
        <w:ind w:left="2880" w:hanging="360"/>
      </w:pPr>
      <w:rPr>
        <w:rFonts w:ascii="Symbol" w:hAnsi="Symbol" w:hint="default"/>
      </w:rPr>
    </w:lvl>
    <w:lvl w:ilvl="4" w:tplc="E6AE238E" w:tentative="1">
      <w:start w:val="1"/>
      <w:numFmt w:val="bullet"/>
      <w:lvlText w:val="o"/>
      <w:lvlJc w:val="left"/>
      <w:pPr>
        <w:ind w:left="3600" w:hanging="360"/>
      </w:pPr>
      <w:rPr>
        <w:rFonts w:ascii="Courier New" w:hAnsi="Courier New" w:cs="Courier New" w:hint="default"/>
      </w:rPr>
    </w:lvl>
    <w:lvl w:ilvl="5" w:tplc="6A920584" w:tentative="1">
      <w:start w:val="1"/>
      <w:numFmt w:val="bullet"/>
      <w:lvlText w:val=""/>
      <w:lvlJc w:val="left"/>
      <w:pPr>
        <w:ind w:left="4320" w:hanging="360"/>
      </w:pPr>
      <w:rPr>
        <w:rFonts w:ascii="Wingdings" w:hAnsi="Wingdings" w:hint="default"/>
      </w:rPr>
    </w:lvl>
    <w:lvl w:ilvl="6" w:tplc="F4449C14" w:tentative="1">
      <w:start w:val="1"/>
      <w:numFmt w:val="bullet"/>
      <w:lvlText w:val=""/>
      <w:lvlJc w:val="left"/>
      <w:pPr>
        <w:ind w:left="5040" w:hanging="360"/>
      </w:pPr>
      <w:rPr>
        <w:rFonts w:ascii="Symbol" w:hAnsi="Symbol" w:hint="default"/>
      </w:rPr>
    </w:lvl>
    <w:lvl w:ilvl="7" w:tplc="1578FAD0" w:tentative="1">
      <w:start w:val="1"/>
      <w:numFmt w:val="bullet"/>
      <w:lvlText w:val="o"/>
      <w:lvlJc w:val="left"/>
      <w:pPr>
        <w:ind w:left="5760" w:hanging="360"/>
      </w:pPr>
      <w:rPr>
        <w:rFonts w:ascii="Courier New" w:hAnsi="Courier New" w:cs="Courier New" w:hint="default"/>
      </w:rPr>
    </w:lvl>
    <w:lvl w:ilvl="8" w:tplc="AA62FAA4" w:tentative="1">
      <w:start w:val="1"/>
      <w:numFmt w:val="bullet"/>
      <w:lvlText w:val=""/>
      <w:lvlJc w:val="left"/>
      <w:pPr>
        <w:ind w:left="6480" w:hanging="360"/>
      </w:pPr>
      <w:rPr>
        <w:rFonts w:ascii="Wingdings" w:hAnsi="Wingdings" w:hint="default"/>
      </w:rPr>
    </w:lvl>
  </w:abstractNum>
  <w:abstractNum w:abstractNumId="28" w15:restartNumberingAfterBreak="0">
    <w:nsid w:val="1EAB35EB"/>
    <w:multiLevelType w:val="hybridMultilevel"/>
    <w:tmpl w:val="86FAB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EF67509"/>
    <w:multiLevelType w:val="hybridMultilevel"/>
    <w:tmpl w:val="F3CC853E"/>
    <w:lvl w:ilvl="0" w:tplc="9EDAABD2">
      <w:start w:val="1"/>
      <w:numFmt w:val="decimal"/>
      <w:lvlText w:val="%1."/>
      <w:lvlJc w:val="left"/>
      <w:pPr>
        <w:ind w:left="720" w:hanging="360"/>
      </w:pPr>
      <w:rPr>
        <w:rFonts w:hint="default"/>
      </w:rPr>
    </w:lvl>
    <w:lvl w:ilvl="1" w:tplc="2E889DBC">
      <w:start w:val="1"/>
      <w:numFmt w:val="lowerLetter"/>
      <w:lvlText w:val="%2."/>
      <w:lvlJc w:val="left"/>
      <w:pPr>
        <w:ind w:left="1440" w:hanging="360"/>
      </w:pPr>
    </w:lvl>
    <w:lvl w:ilvl="2" w:tplc="D75A4F52">
      <w:start w:val="1"/>
      <w:numFmt w:val="lowerRoman"/>
      <w:lvlText w:val="%3."/>
      <w:lvlJc w:val="right"/>
      <w:pPr>
        <w:ind w:left="2160" w:hanging="180"/>
      </w:pPr>
    </w:lvl>
    <w:lvl w:ilvl="3" w:tplc="9462DB12" w:tentative="1">
      <w:start w:val="1"/>
      <w:numFmt w:val="decimal"/>
      <w:lvlText w:val="%4."/>
      <w:lvlJc w:val="left"/>
      <w:pPr>
        <w:ind w:left="2880" w:hanging="360"/>
      </w:pPr>
    </w:lvl>
    <w:lvl w:ilvl="4" w:tplc="023E653E" w:tentative="1">
      <w:start w:val="1"/>
      <w:numFmt w:val="lowerLetter"/>
      <w:lvlText w:val="%5."/>
      <w:lvlJc w:val="left"/>
      <w:pPr>
        <w:ind w:left="3600" w:hanging="360"/>
      </w:pPr>
    </w:lvl>
    <w:lvl w:ilvl="5" w:tplc="59A20476" w:tentative="1">
      <w:start w:val="1"/>
      <w:numFmt w:val="lowerRoman"/>
      <w:lvlText w:val="%6."/>
      <w:lvlJc w:val="right"/>
      <w:pPr>
        <w:ind w:left="4320" w:hanging="180"/>
      </w:pPr>
    </w:lvl>
    <w:lvl w:ilvl="6" w:tplc="850A7028" w:tentative="1">
      <w:start w:val="1"/>
      <w:numFmt w:val="decimal"/>
      <w:lvlText w:val="%7."/>
      <w:lvlJc w:val="left"/>
      <w:pPr>
        <w:ind w:left="5040" w:hanging="360"/>
      </w:pPr>
    </w:lvl>
    <w:lvl w:ilvl="7" w:tplc="11D6A80A" w:tentative="1">
      <w:start w:val="1"/>
      <w:numFmt w:val="lowerLetter"/>
      <w:lvlText w:val="%8."/>
      <w:lvlJc w:val="left"/>
      <w:pPr>
        <w:ind w:left="5760" w:hanging="360"/>
      </w:pPr>
    </w:lvl>
    <w:lvl w:ilvl="8" w:tplc="08B44F6C" w:tentative="1">
      <w:start w:val="1"/>
      <w:numFmt w:val="lowerRoman"/>
      <w:lvlText w:val="%9."/>
      <w:lvlJc w:val="right"/>
      <w:pPr>
        <w:ind w:left="6480" w:hanging="180"/>
      </w:pPr>
    </w:lvl>
  </w:abstractNum>
  <w:abstractNum w:abstractNumId="30" w15:restartNumberingAfterBreak="0">
    <w:nsid w:val="30D76793"/>
    <w:multiLevelType w:val="hybridMultilevel"/>
    <w:tmpl w:val="D30ABC0E"/>
    <w:lvl w:ilvl="0" w:tplc="9E186D78">
      <w:start w:val="1"/>
      <w:numFmt w:val="decimal"/>
      <w:lvlText w:val="%1."/>
      <w:lvlJc w:val="left"/>
      <w:pPr>
        <w:ind w:left="1080" w:hanging="360"/>
      </w:pPr>
      <w:rPr>
        <w:rFonts w:hint="default"/>
      </w:rPr>
    </w:lvl>
    <w:lvl w:ilvl="1" w:tplc="1B2A9260" w:tentative="1">
      <w:start w:val="1"/>
      <w:numFmt w:val="lowerLetter"/>
      <w:lvlText w:val="%2."/>
      <w:lvlJc w:val="left"/>
      <w:pPr>
        <w:ind w:left="1800" w:hanging="360"/>
      </w:pPr>
    </w:lvl>
    <w:lvl w:ilvl="2" w:tplc="02F270E4" w:tentative="1">
      <w:start w:val="1"/>
      <w:numFmt w:val="lowerRoman"/>
      <w:lvlText w:val="%3."/>
      <w:lvlJc w:val="right"/>
      <w:pPr>
        <w:ind w:left="2520" w:hanging="180"/>
      </w:pPr>
    </w:lvl>
    <w:lvl w:ilvl="3" w:tplc="49D87006" w:tentative="1">
      <w:start w:val="1"/>
      <w:numFmt w:val="decimal"/>
      <w:lvlText w:val="%4."/>
      <w:lvlJc w:val="left"/>
      <w:pPr>
        <w:ind w:left="3240" w:hanging="360"/>
      </w:pPr>
    </w:lvl>
    <w:lvl w:ilvl="4" w:tplc="2940018A" w:tentative="1">
      <w:start w:val="1"/>
      <w:numFmt w:val="lowerLetter"/>
      <w:lvlText w:val="%5."/>
      <w:lvlJc w:val="left"/>
      <w:pPr>
        <w:ind w:left="3960" w:hanging="360"/>
      </w:pPr>
    </w:lvl>
    <w:lvl w:ilvl="5" w:tplc="8CF656B6" w:tentative="1">
      <w:start w:val="1"/>
      <w:numFmt w:val="lowerRoman"/>
      <w:lvlText w:val="%6."/>
      <w:lvlJc w:val="right"/>
      <w:pPr>
        <w:ind w:left="4680" w:hanging="180"/>
      </w:pPr>
    </w:lvl>
    <w:lvl w:ilvl="6" w:tplc="DE18F708" w:tentative="1">
      <w:start w:val="1"/>
      <w:numFmt w:val="decimal"/>
      <w:lvlText w:val="%7."/>
      <w:lvlJc w:val="left"/>
      <w:pPr>
        <w:ind w:left="5400" w:hanging="360"/>
      </w:pPr>
    </w:lvl>
    <w:lvl w:ilvl="7" w:tplc="AD2E5C68" w:tentative="1">
      <w:start w:val="1"/>
      <w:numFmt w:val="lowerLetter"/>
      <w:lvlText w:val="%8."/>
      <w:lvlJc w:val="left"/>
      <w:pPr>
        <w:ind w:left="6120" w:hanging="360"/>
      </w:pPr>
    </w:lvl>
    <w:lvl w:ilvl="8" w:tplc="703ACE68" w:tentative="1">
      <w:start w:val="1"/>
      <w:numFmt w:val="lowerRoman"/>
      <w:lvlText w:val="%9."/>
      <w:lvlJc w:val="right"/>
      <w:pPr>
        <w:ind w:left="6840" w:hanging="180"/>
      </w:pPr>
    </w:lvl>
  </w:abstractNum>
  <w:abstractNum w:abstractNumId="31" w15:restartNumberingAfterBreak="0">
    <w:nsid w:val="3A9C34C0"/>
    <w:multiLevelType w:val="hybridMultilevel"/>
    <w:tmpl w:val="DC288728"/>
    <w:lvl w:ilvl="0" w:tplc="5FB41306">
      <w:start w:val="1"/>
      <w:numFmt w:val="bullet"/>
      <w:lvlText w:val=""/>
      <w:lvlJc w:val="left"/>
      <w:pPr>
        <w:ind w:left="720" w:hanging="360"/>
      </w:pPr>
      <w:rPr>
        <w:rFonts w:ascii="Symbol" w:hAnsi="Symbol" w:hint="default"/>
      </w:rPr>
    </w:lvl>
    <w:lvl w:ilvl="1" w:tplc="2A3CA30A" w:tentative="1">
      <w:start w:val="1"/>
      <w:numFmt w:val="bullet"/>
      <w:lvlText w:val="o"/>
      <w:lvlJc w:val="left"/>
      <w:pPr>
        <w:ind w:left="1440" w:hanging="360"/>
      </w:pPr>
      <w:rPr>
        <w:rFonts w:ascii="Courier New" w:hAnsi="Courier New" w:hint="default"/>
      </w:rPr>
    </w:lvl>
    <w:lvl w:ilvl="2" w:tplc="1F58DCBA" w:tentative="1">
      <w:start w:val="1"/>
      <w:numFmt w:val="bullet"/>
      <w:lvlText w:val=""/>
      <w:lvlJc w:val="left"/>
      <w:pPr>
        <w:ind w:left="2160" w:hanging="360"/>
      </w:pPr>
      <w:rPr>
        <w:rFonts w:ascii="Wingdings" w:hAnsi="Wingdings" w:hint="default"/>
      </w:rPr>
    </w:lvl>
    <w:lvl w:ilvl="3" w:tplc="54607AAC" w:tentative="1">
      <w:start w:val="1"/>
      <w:numFmt w:val="bullet"/>
      <w:lvlText w:val=""/>
      <w:lvlJc w:val="left"/>
      <w:pPr>
        <w:ind w:left="2880" w:hanging="360"/>
      </w:pPr>
      <w:rPr>
        <w:rFonts w:ascii="Symbol" w:hAnsi="Symbol" w:hint="default"/>
      </w:rPr>
    </w:lvl>
    <w:lvl w:ilvl="4" w:tplc="74742794" w:tentative="1">
      <w:start w:val="1"/>
      <w:numFmt w:val="bullet"/>
      <w:lvlText w:val="o"/>
      <w:lvlJc w:val="left"/>
      <w:pPr>
        <w:ind w:left="3600" w:hanging="360"/>
      </w:pPr>
      <w:rPr>
        <w:rFonts w:ascii="Courier New" w:hAnsi="Courier New" w:hint="default"/>
      </w:rPr>
    </w:lvl>
    <w:lvl w:ilvl="5" w:tplc="AF62F9B6" w:tentative="1">
      <w:start w:val="1"/>
      <w:numFmt w:val="bullet"/>
      <w:lvlText w:val=""/>
      <w:lvlJc w:val="left"/>
      <w:pPr>
        <w:ind w:left="4320" w:hanging="360"/>
      </w:pPr>
      <w:rPr>
        <w:rFonts w:ascii="Wingdings" w:hAnsi="Wingdings" w:hint="default"/>
      </w:rPr>
    </w:lvl>
    <w:lvl w:ilvl="6" w:tplc="3D6A6AE4" w:tentative="1">
      <w:start w:val="1"/>
      <w:numFmt w:val="bullet"/>
      <w:lvlText w:val=""/>
      <w:lvlJc w:val="left"/>
      <w:pPr>
        <w:ind w:left="5040" w:hanging="360"/>
      </w:pPr>
      <w:rPr>
        <w:rFonts w:ascii="Symbol" w:hAnsi="Symbol" w:hint="default"/>
      </w:rPr>
    </w:lvl>
    <w:lvl w:ilvl="7" w:tplc="16E6E7D6" w:tentative="1">
      <w:start w:val="1"/>
      <w:numFmt w:val="bullet"/>
      <w:lvlText w:val="o"/>
      <w:lvlJc w:val="left"/>
      <w:pPr>
        <w:ind w:left="5760" w:hanging="360"/>
      </w:pPr>
      <w:rPr>
        <w:rFonts w:ascii="Courier New" w:hAnsi="Courier New" w:hint="default"/>
      </w:rPr>
    </w:lvl>
    <w:lvl w:ilvl="8" w:tplc="8468F482" w:tentative="1">
      <w:start w:val="1"/>
      <w:numFmt w:val="bullet"/>
      <w:lvlText w:val=""/>
      <w:lvlJc w:val="left"/>
      <w:pPr>
        <w:ind w:left="6480" w:hanging="360"/>
      </w:pPr>
      <w:rPr>
        <w:rFonts w:ascii="Wingdings" w:hAnsi="Wingdings" w:hint="default"/>
      </w:rPr>
    </w:lvl>
  </w:abstractNum>
  <w:abstractNum w:abstractNumId="32" w15:restartNumberingAfterBreak="0">
    <w:nsid w:val="4BDC0C81"/>
    <w:multiLevelType w:val="hybridMultilevel"/>
    <w:tmpl w:val="16DA253A"/>
    <w:lvl w:ilvl="0" w:tplc="61B6E068">
      <w:start w:val="1"/>
      <w:numFmt w:val="none"/>
      <w:lvlText w:val=""/>
      <w:lvlJc w:val="left"/>
      <w:pPr>
        <w:ind w:left="720" w:hanging="360"/>
      </w:pPr>
      <w:rPr>
        <w:rFonts w:ascii="Symbol" w:hAnsi="Symbol"/>
        <w:color w:val="auto"/>
      </w:rPr>
    </w:lvl>
    <w:lvl w:ilvl="1" w:tplc="B7BE89F2">
      <w:start w:val="1"/>
      <w:numFmt w:val="none"/>
      <w:lvlText w:val=""/>
      <w:lvlJc w:val="left"/>
      <w:pPr>
        <w:ind w:left="1440" w:hanging="360"/>
      </w:pPr>
      <w:rPr>
        <w:rFonts w:ascii="Symbol" w:hAnsi="Symbol"/>
        <w:b w:val="0"/>
        <w:bCs/>
      </w:rPr>
    </w:lvl>
    <w:lvl w:ilvl="2" w:tplc="9A426A42" w:tentative="1">
      <w:start w:val="1"/>
      <w:numFmt w:val="lowerRoman"/>
      <w:lvlText w:val="%3."/>
      <w:lvlJc w:val="right"/>
      <w:pPr>
        <w:ind w:left="2160" w:hanging="180"/>
      </w:pPr>
    </w:lvl>
    <w:lvl w:ilvl="3" w:tplc="F9A84252" w:tentative="1">
      <w:start w:val="1"/>
      <w:numFmt w:val="decimal"/>
      <w:lvlText w:val="%4."/>
      <w:lvlJc w:val="left"/>
      <w:pPr>
        <w:ind w:left="2880" w:hanging="360"/>
      </w:pPr>
    </w:lvl>
    <w:lvl w:ilvl="4" w:tplc="AA005C06" w:tentative="1">
      <w:start w:val="1"/>
      <w:numFmt w:val="lowerLetter"/>
      <w:lvlText w:val="%5."/>
      <w:lvlJc w:val="left"/>
      <w:pPr>
        <w:ind w:left="3600" w:hanging="360"/>
      </w:pPr>
    </w:lvl>
    <w:lvl w:ilvl="5" w:tplc="BCE425B2" w:tentative="1">
      <w:start w:val="1"/>
      <w:numFmt w:val="lowerRoman"/>
      <w:lvlText w:val="%6."/>
      <w:lvlJc w:val="right"/>
      <w:pPr>
        <w:ind w:left="4320" w:hanging="180"/>
      </w:pPr>
    </w:lvl>
    <w:lvl w:ilvl="6" w:tplc="90A6C120" w:tentative="1">
      <w:start w:val="1"/>
      <w:numFmt w:val="decimal"/>
      <w:lvlText w:val="%7."/>
      <w:lvlJc w:val="left"/>
      <w:pPr>
        <w:ind w:left="5040" w:hanging="360"/>
      </w:pPr>
    </w:lvl>
    <w:lvl w:ilvl="7" w:tplc="8966970C" w:tentative="1">
      <w:start w:val="1"/>
      <w:numFmt w:val="lowerLetter"/>
      <w:lvlText w:val="%8."/>
      <w:lvlJc w:val="left"/>
      <w:pPr>
        <w:ind w:left="5760" w:hanging="360"/>
      </w:pPr>
    </w:lvl>
    <w:lvl w:ilvl="8" w:tplc="3DFAFCC2" w:tentative="1">
      <w:start w:val="1"/>
      <w:numFmt w:val="lowerRoman"/>
      <w:lvlText w:val="%9."/>
      <w:lvlJc w:val="right"/>
      <w:pPr>
        <w:ind w:left="6480" w:hanging="180"/>
      </w:pPr>
    </w:lvl>
  </w:abstractNum>
  <w:abstractNum w:abstractNumId="33" w15:restartNumberingAfterBreak="0">
    <w:nsid w:val="4E8D430C"/>
    <w:multiLevelType w:val="hybridMultilevel"/>
    <w:tmpl w:val="AE4C4838"/>
    <w:lvl w:ilvl="0" w:tplc="FAF2A6A4">
      <w:start w:val="1"/>
      <w:numFmt w:val="decimal"/>
      <w:lvlText w:val="%1."/>
      <w:lvlJc w:val="left"/>
      <w:pPr>
        <w:ind w:left="1080" w:hanging="720"/>
      </w:pPr>
      <w:rPr>
        <w:rFonts w:hint="default"/>
      </w:rPr>
    </w:lvl>
    <w:lvl w:ilvl="1" w:tplc="7B943E9C" w:tentative="1">
      <w:start w:val="1"/>
      <w:numFmt w:val="lowerLetter"/>
      <w:lvlText w:val="%2."/>
      <w:lvlJc w:val="left"/>
      <w:pPr>
        <w:ind w:left="1440" w:hanging="360"/>
      </w:pPr>
    </w:lvl>
    <w:lvl w:ilvl="2" w:tplc="49048604" w:tentative="1">
      <w:start w:val="1"/>
      <w:numFmt w:val="lowerRoman"/>
      <w:lvlText w:val="%3."/>
      <w:lvlJc w:val="right"/>
      <w:pPr>
        <w:ind w:left="2160" w:hanging="180"/>
      </w:pPr>
    </w:lvl>
    <w:lvl w:ilvl="3" w:tplc="D8BE6CF2" w:tentative="1">
      <w:start w:val="1"/>
      <w:numFmt w:val="decimal"/>
      <w:lvlText w:val="%4."/>
      <w:lvlJc w:val="left"/>
      <w:pPr>
        <w:ind w:left="2880" w:hanging="360"/>
      </w:pPr>
    </w:lvl>
    <w:lvl w:ilvl="4" w:tplc="00CE1B7A" w:tentative="1">
      <w:start w:val="1"/>
      <w:numFmt w:val="lowerLetter"/>
      <w:lvlText w:val="%5."/>
      <w:lvlJc w:val="left"/>
      <w:pPr>
        <w:ind w:left="3600" w:hanging="360"/>
      </w:pPr>
    </w:lvl>
    <w:lvl w:ilvl="5" w:tplc="9B18840A" w:tentative="1">
      <w:start w:val="1"/>
      <w:numFmt w:val="lowerRoman"/>
      <w:lvlText w:val="%6."/>
      <w:lvlJc w:val="right"/>
      <w:pPr>
        <w:ind w:left="4320" w:hanging="180"/>
      </w:pPr>
    </w:lvl>
    <w:lvl w:ilvl="6" w:tplc="E51C0D2C" w:tentative="1">
      <w:start w:val="1"/>
      <w:numFmt w:val="decimal"/>
      <w:lvlText w:val="%7."/>
      <w:lvlJc w:val="left"/>
      <w:pPr>
        <w:ind w:left="5040" w:hanging="360"/>
      </w:pPr>
    </w:lvl>
    <w:lvl w:ilvl="7" w:tplc="9F58702C" w:tentative="1">
      <w:start w:val="1"/>
      <w:numFmt w:val="lowerLetter"/>
      <w:lvlText w:val="%8."/>
      <w:lvlJc w:val="left"/>
      <w:pPr>
        <w:ind w:left="5760" w:hanging="360"/>
      </w:pPr>
    </w:lvl>
    <w:lvl w:ilvl="8" w:tplc="E1A63098" w:tentative="1">
      <w:start w:val="1"/>
      <w:numFmt w:val="lowerRoman"/>
      <w:lvlText w:val="%9."/>
      <w:lvlJc w:val="right"/>
      <w:pPr>
        <w:ind w:left="6480" w:hanging="180"/>
      </w:pPr>
    </w:lvl>
  </w:abstractNum>
  <w:abstractNum w:abstractNumId="34" w15:restartNumberingAfterBreak="0">
    <w:nsid w:val="4F3319BE"/>
    <w:multiLevelType w:val="hybridMultilevel"/>
    <w:tmpl w:val="B43627CC"/>
    <w:lvl w:ilvl="0" w:tplc="AD1A2FE6">
      <w:start w:val="1"/>
      <w:numFmt w:val="none"/>
      <w:lvlText w:val=""/>
      <w:lvlJc w:val="left"/>
      <w:pPr>
        <w:ind w:left="720" w:hanging="360"/>
      </w:pPr>
      <w:rPr>
        <w:rFonts w:ascii="Symbol" w:hAnsi="Symbol"/>
      </w:rPr>
    </w:lvl>
    <w:lvl w:ilvl="1" w:tplc="FFE6E49C">
      <w:start w:val="1"/>
      <w:numFmt w:val="none"/>
      <w:lvlText w:val=""/>
      <w:lvlJc w:val="left"/>
      <w:pPr>
        <w:ind w:left="1440" w:hanging="360"/>
      </w:pPr>
      <w:rPr>
        <w:rFonts w:ascii="Symbol" w:hAnsi="Symbol"/>
        <w:color w:val="auto"/>
      </w:rPr>
    </w:lvl>
    <w:lvl w:ilvl="2" w:tplc="E5B29FA4" w:tentative="1">
      <w:start w:val="1"/>
      <w:numFmt w:val="lowerRoman"/>
      <w:lvlText w:val="%3."/>
      <w:lvlJc w:val="right"/>
      <w:pPr>
        <w:ind w:left="2160" w:hanging="180"/>
      </w:pPr>
    </w:lvl>
    <w:lvl w:ilvl="3" w:tplc="BF06B99E" w:tentative="1">
      <w:start w:val="1"/>
      <w:numFmt w:val="decimal"/>
      <w:lvlText w:val="%4."/>
      <w:lvlJc w:val="left"/>
      <w:pPr>
        <w:ind w:left="2880" w:hanging="360"/>
      </w:pPr>
    </w:lvl>
    <w:lvl w:ilvl="4" w:tplc="643230C6" w:tentative="1">
      <w:start w:val="1"/>
      <w:numFmt w:val="lowerLetter"/>
      <w:lvlText w:val="%5."/>
      <w:lvlJc w:val="left"/>
      <w:pPr>
        <w:ind w:left="3600" w:hanging="360"/>
      </w:pPr>
    </w:lvl>
    <w:lvl w:ilvl="5" w:tplc="67BC2A86" w:tentative="1">
      <w:start w:val="1"/>
      <w:numFmt w:val="lowerRoman"/>
      <w:lvlText w:val="%6."/>
      <w:lvlJc w:val="right"/>
      <w:pPr>
        <w:ind w:left="4320" w:hanging="180"/>
      </w:pPr>
    </w:lvl>
    <w:lvl w:ilvl="6" w:tplc="9C5886F2" w:tentative="1">
      <w:start w:val="1"/>
      <w:numFmt w:val="decimal"/>
      <w:lvlText w:val="%7."/>
      <w:lvlJc w:val="left"/>
      <w:pPr>
        <w:ind w:left="5040" w:hanging="360"/>
      </w:pPr>
    </w:lvl>
    <w:lvl w:ilvl="7" w:tplc="78A49DD6" w:tentative="1">
      <w:start w:val="1"/>
      <w:numFmt w:val="lowerLetter"/>
      <w:lvlText w:val="%8."/>
      <w:lvlJc w:val="left"/>
      <w:pPr>
        <w:ind w:left="5760" w:hanging="360"/>
      </w:pPr>
    </w:lvl>
    <w:lvl w:ilvl="8" w:tplc="9CA04542" w:tentative="1">
      <w:start w:val="1"/>
      <w:numFmt w:val="lowerRoman"/>
      <w:lvlText w:val="%9."/>
      <w:lvlJc w:val="right"/>
      <w:pPr>
        <w:ind w:left="6480" w:hanging="180"/>
      </w:pPr>
    </w:lvl>
  </w:abstractNum>
  <w:abstractNum w:abstractNumId="35" w15:restartNumberingAfterBreak="0">
    <w:nsid w:val="57A81410"/>
    <w:multiLevelType w:val="hybridMultilevel"/>
    <w:tmpl w:val="AAC0135C"/>
    <w:lvl w:ilvl="0" w:tplc="C7B86F7C">
      <w:start w:val="1"/>
      <w:numFmt w:val="bullet"/>
      <w:lvlText w:val=""/>
      <w:lvlJc w:val="left"/>
      <w:pPr>
        <w:ind w:left="720" w:hanging="360"/>
      </w:pPr>
      <w:rPr>
        <w:rFonts w:ascii="Symbol" w:hAnsi="Symbol" w:hint="default"/>
      </w:rPr>
    </w:lvl>
    <w:lvl w:ilvl="1" w:tplc="7D70965C" w:tentative="1">
      <w:start w:val="1"/>
      <w:numFmt w:val="bullet"/>
      <w:lvlText w:val="o"/>
      <w:lvlJc w:val="left"/>
      <w:pPr>
        <w:ind w:left="1440" w:hanging="360"/>
      </w:pPr>
      <w:rPr>
        <w:rFonts w:ascii="Courier New" w:hAnsi="Courier New" w:cs="Courier New" w:hint="default"/>
      </w:rPr>
    </w:lvl>
    <w:lvl w:ilvl="2" w:tplc="E51CE5F2" w:tentative="1">
      <w:start w:val="1"/>
      <w:numFmt w:val="bullet"/>
      <w:lvlText w:val=""/>
      <w:lvlJc w:val="left"/>
      <w:pPr>
        <w:ind w:left="2160" w:hanging="360"/>
      </w:pPr>
      <w:rPr>
        <w:rFonts w:ascii="Wingdings" w:hAnsi="Wingdings" w:hint="default"/>
      </w:rPr>
    </w:lvl>
    <w:lvl w:ilvl="3" w:tplc="17A8DB02" w:tentative="1">
      <w:start w:val="1"/>
      <w:numFmt w:val="bullet"/>
      <w:lvlText w:val=""/>
      <w:lvlJc w:val="left"/>
      <w:pPr>
        <w:ind w:left="2880" w:hanging="360"/>
      </w:pPr>
      <w:rPr>
        <w:rFonts w:ascii="Symbol" w:hAnsi="Symbol" w:hint="default"/>
      </w:rPr>
    </w:lvl>
    <w:lvl w:ilvl="4" w:tplc="7376DCE6" w:tentative="1">
      <w:start w:val="1"/>
      <w:numFmt w:val="bullet"/>
      <w:lvlText w:val="o"/>
      <w:lvlJc w:val="left"/>
      <w:pPr>
        <w:ind w:left="3600" w:hanging="360"/>
      </w:pPr>
      <w:rPr>
        <w:rFonts w:ascii="Courier New" w:hAnsi="Courier New" w:cs="Courier New" w:hint="default"/>
      </w:rPr>
    </w:lvl>
    <w:lvl w:ilvl="5" w:tplc="DCB810AA" w:tentative="1">
      <w:start w:val="1"/>
      <w:numFmt w:val="bullet"/>
      <w:lvlText w:val=""/>
      <w:lvlJc w:val="left"/>
      <w:pPr>
        <w:ind w:left="4320" w:hanging="360"/>
      </w:pPr>
      <w:rPr>
        <w:rFonts w:ascii="Wingdings" w:hAnsi="Wingdings" w:hint="default"/>
      </w:rPr>
    </w:lvl>
    <w:lvl w:ilvl="6" w:tplc="919A6C56" w:tentative="1">
      <w:start w:val="1"/>
      <w:numFmt w:val="bullet"/>
      <w:lvlText w:val=""/>
      <w:lvlJc w:val="left"/>
      <w:pPr>
        <w:ind w:left="5040" w:hanging="360"/>
      </w:pPr>
      <w:rPr>
        <w:rFonts w:ascii="Symbol" w:hAnsi="Symbol" w:hint="default"/>
      </w:rPr>
    </w:lvl>
    <w:lvl w:ilvl="7" w:tplc="B464CE94" w:tentative="1">
      <w:start w:val="1"/>
      <w:numFmt w:val="bullet"/>
      <w:lvlText w:val="o"/>
      <w:lvlJc w:val="left"/>
      <w:pPr>
        <w:ind w:left="5760" w:hanging="360"/>
      </w:pPr>
      <w:rPr>
        <w:rFonts w:ascii="Courier New" w:hAnsi="Courier New" w:cs="Courier New" w:hint="default"/>
      </w:rPr>
    </w:lvl>
    <w:lvl w:ilvl="8" w:tplc="B7BAFE3A" w:tentative="1">
      <w:start w:val="1"/>
      <w:numFmt w:val="bullet"/>
      <w:lvlText w:val=""/>
      <w:lvlJc w:val="left"/>
      <w:pPr>
        <w:ind w:left="6480" w:hanging="360"/>
      </w:pPr>
      <w:rPr>
        <w:rFonts w:ascii="Wingdings" w:hAnsi="Wingdings" w:hint="default"/>
      </w:rPr>
    </w:lvl>
  </w:abstractNum>
  <w:abstractNum w:abstractNumId="36" w15:restartNumberingAfterBreak="0">
    <w:nsid w:val="7C0519A6"/>
    <w:multiLevelType w:val="hybridMultilevel"/>
    <w:tmpl w:val="54E8D974"/>
    <w:lvl w:ilvl="0" w:tplc="9956E3BE">
      <w:start w:val="1"/>
      <w:numFmt w:val="bullet"/>
      <w:lvlText w:val="•"/>
      <w:lvlJc w:val="left"/>
      <w:pPr>
        <w:tabs>
          <w:tab w:val="num" w:pos="360"/>
        </w:tabs>
        <w:ind w:left="360" w:hanging="360"/>
      </w:pPr>
      <w:rPr>
        <w:rFonts w:ascii="Arial" w:hAnsi="Arial" w:hint="default"/>
      </w:rPr>
    </w:lvl>
    <w:lvl w:ilvl="1" w:tplc="84B0EE58" w:tentative="1">
      <w:start w:val="1"/>
      <w:numFmt w:val="bullet"/>
      <w:lvlText w:val="•"/>
      <w:lvlJc w:val="left"/>
      <w:pPr>
        <w:tabs>
          <w:tab w:val="num" w:pos="1080"/>
        </w:tabs>
        <w:ind w:left="1080" w:hanging="360"/>
      </w:pPr>
      <w:rPr>
        <w:rFonts w:ascii="Arial" w:hAnsi="Arial" w:hint="default"/>
      </w:rPr>
    </w:lvl>
    <w:lvl w:ilvl="2" w:tplc="51CEA16C" w:tentative="1">
      <w:start w:val="1"/>
      <w:numFmt w:val="bullet"/>
      <w:lvlText w:val="•"/>
      <w:lvlJc w:val="left"/>
      <w:pPr>
        <w:tabs>
          <w:tab w:val="num" w:pos="1800"/>
        </w:tabs>
        <w:ind w:left="1800" w:hanging="360"/>
      </w:pPr>
      <w:rPr>
        <w:rFonts w:ascii="Arial" w:hAnsi="Arial" w:hint="default"/>
      </w:rPr>
    </w:lvl>
    <w:lvl w:ilvl="3" w:tplc="449695CE" w:tentative="1">
      <w:start w:val="1"/>
      <w:numFmt w:val="bullet"/>
      <w:lvlText w:val="•"/>
      <w:lvlJc w:val="left"/>
      <w:pPr>
        <w:tabs>
          <w:tab w:val="num" w:pos="2520"/>
        </w:tabs>
        <w:ind w:left="2520" w:hanging="360"/>
      </w:pPr>
      <w:rPr>
        <w:rFonts w:ascii="Arial" w:hAnsi="Arial" w:hint="default"/>
      </w:rPr>
    </w:lvl>
    <w:lvl w:ilvl="4" w:tplc="83B4F222" w:tentative="1">
      <w:start w:val="1"/>
      <w:numFmt w:val="bullet"/>
      <w:lvlText w:val="•"/>
      <w:lvlJc w:val="left"/>
      <w:pPr>
        <w:tabs>
          <w:tab w:val="num" w:pos="3240"/>
        </w:tabs>
        <w:ind w:left="3240" w:hanging="360"/>
      </w:pPr>
      <w:rPr>
        <w:rFonts w:ascii="Arial" w:hAnsi="Arial" w:hint="default"/>
      </w:rPr>
    </w:lvl>
    <w:lvl w:ilvl="5" w:tplc="A796B7E0" w:tentative="1">
      <w:start w:val="1"/>
      <w:numFmt w:val="bullet"/>
      <w:lvlText w:val="•"/>
      <w:lvlJc w:val="left"/>
      <w:pPr>
        <w:tabs>
          <w:tab w:val="num" w:pos="3960"/>
        </w:tabs>
        <w:ind w:left="3960" w:hanging="360"/>
      </w:pPr>
      <w:rPr>
        <w:rFonts w:ascii="Arial" w:hAnsi="Arial" w:hint="default"/>
      </w:rPr>
    </w:lvl>
    <w:lvl w:ilvl="6" w:tplc="AC466B14" w:tentative="1">
      <w:start w:val="1"/>
      <w:numFmt w:val="bullet"/>
      <w:lvlText w:val="•"/>
      <w:lvlJc w:val="left"/>
      <w:pPr>
        <w:tabs>
          <w:tab w:val="num" w:pos="4680"/>
        </w:tabs>
        <w:ind w:left="4680" w:hanging="360"/>
      </w:pPr>
      <w:rPr>
        <w:rFonts w:ascii="Arial" w:hAnsi="Arial" w:hint="default"/>
      </w:rPr>
    </w:lvl>
    <w:lvl w:ilvl="7" w:tplc="38662518" w:tentative="1">
      <w:start w:val="1"/>
      <w:numFmt w:val="bullet"/>
      <w:lvlText w:val="•"/>
      <w:lvlJc w:val="left"/>
      <w:pPr>
        <w:tabs>
          <w:tab w:val="num" w:pos="5400"/>
        </w:tabs>
        <w:ind w:left="5400" w:hanging="360"/>
      </w:pPr>
      <w:rPr>
        <w:rFonts w:ascii="Arial" w:hAnsi="Arial" w:hint="default"/>
      </w:rPr>
    </w:lvl>
    <w:lvl w:ilvl="8" w:tplc="88407E8C" w:tentative="1">
      <w:start w:val="1"/>
      <w:numFmt w:val="bullet"/>
      <w:lvlText w:val="•"/>
      <w:lvlJc w:val="left"/>
      <w:pPr>
        <w:tabs>
          <w:tab w:val="num" w:pos="6120"/>
        </w:tabs>
        <w:ind w:left="6120" w:hanging="360"/>
      </w:pPr>
      <w:rPr>
        <w:rFonts w:ascii="Arial" w:hAnsi="Arial" w:hint="default"/>
      </w:rPr>
    </w:lvl>
  </w:abstractNum>
  <w:num w:numId="1" w16cid:durableId="1938976582">
    <w:abstractNumId w:val="0"/>
  </w:num>
  <w:num w:numId="2" w16cid:durableId="240145971">
    <w:abstractNumId w:val="1"/>
  </w:num>
  <w:num w:numId="3" w16cid:durableId="1510096237">
    <w:abstractNumId w:val="2"/>
  </w:num>
  <w:num w:numId="4" w16cid:durableId="371467653">
    <w:abstractNumId w:val="3"/>
  </w:num>
  <w:num w:numId="5" w16cid:durableId="282007278">
    <w:abstractNumId w:val="4"/>
  </w:num>
  <w:num w:numId="6" w16cid:durableId="662046507">
    <w:abstractNumId w:val="5"/>
  </w:num>
  <w:num w:numId="7" w16cid:durableId="15625164">
    <w:abstractNumId w:val="6"/>
  </w:num>
  <w:num w:numId="8" w16cid:durableId="586768403">
    <w:abstractNumId w:val="7"/>
  </w:num>
  <w:num w:numId="9" w16cid:durableId="2139059256">
    <w:abstractNumId w:val="8"/>
  </w:num>
  <w:num w:numId="10" w16cid:durableId="885527658">
    <w:abstractNumId w:val="9"/>
  </w:num>
  <w:num w:numId="11" w16cid:durableId="18893532">
    <w:abstractNumId w:val="10"/>
  </w:num>
  <w:num w:numId="12" w16cid:durableId="1638416968">
    <w:abstractNumId w:val="11"/>
  </w:num>
  <w:num w:numId="13" w16cid:durableId="954678648">
    <w:abstractNumId w:val="12"/>
  </w:num>
  <w:num w:numId="14" w16cid:durableId="574047054">
    <w:abstractNumId w:val="13"/>
  </w:num>
  <w:num w:numId="15" w16cid:durableId="170489916">
    <w:abstractNumId w:val="14"/>
  </w:num>
  <w:num w:numId="16" w16cid:durableId="998654608">
    <w:abstractNumId w:val="15"/>
  </w:num>
  <w:num w:numId="17" w16cid:durableId="485900427">
    <w:abstractNumId w:val="16"/>
  </w:num>
  <w:num w:numId="18" w16cid:durableId="569190796">
    <w:abstractNumId w:val="17"/>
  </w:num>
  <w:num w:numId="19" w16cid:durableId="1709068421">
    <w:abstractNumId w:val="18"/>
  </w:num>
  <w:num w:numId="20" w16cid:durableId="87775629">
    <w:abstractNumId w:val="19"/>
  </w:num>
  <w:num w:numId="21" w16cid:durableId="2090300267">
    <w:abstractNumId w:val="20"/>
  </w:num>
  <w:num w:numId="22" w16cid:durableId="1794596272">
    <w:abstractNumId w:val="21"/>
  </w:num>
  <w:num w:numId="23" w16cid:durableId="1746108151">
    <w:abstractNumId w:val="36"/>
  </w:num>
  <w:num w:numId="24" w16cid:durableId="509101309">
    <w:abstractNumId w:val="27"/>
  </w:num>
  <w:num w:numId="25" w16cid:durableId="152450453">
    <w:abstractNumId w:val="23"/>
  </w:num>
  <w:num w:numId="26" w16cid:durableId="438765207">
    <w:abstractNumId w:val="30"/>
  </w:num>
  <w:num w:numId="27" w16cid:durableId="1882552299">
    <w:abstractNumId w:val="22"/>
  </w:num>
  <w:num w:numId="28" w16cid:durableId="29186106">
    <w:abstractNumId w:val="33"/>
  </w:num>
  <w:num w:numId="29" w16cid:durableId="213196978">
    <w:abstractNumId w:val="31"/>
  </w:num>
  <w:num w:numId="30" w16cid:durableId="809785279">
    <w:abstractNumId w:val="32"/>
  </w:num>
  <w:num w:numId="31" w16cid:durableId="2086753930">
    <w:abstractNumId w:val="34"/>
  </w:num>
  <w:num w:numId="32" w16cid:durableId="1424912285">
    <w:abstractNumId w:val="24"/>
  </w:num>
  <w:num w:numId="33" w16cid:durableId="81413508">
    <w:abstractNumId w:val="35"/>
  </w:num>
  <w:num w:numId="34" w16cid:durableId="1697778427">
    <w:abstractNumId w:val="29"/>
  </w:num>
  <w:num w:numId="35" w16cid:durableId="483475084">
    <w:abstractNumId w:val="26"/>
  </w:num>
  <w:num w:numId="36" w16cid:durableId="129178458">
    <w:abstractNumId w:val="28"/>
  </w:num>
  <w:num w:numId="37" w16cid:durableId="12257207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C9"/>
    <w:rsid w:val="00001196"/>
    <w:rsid w:val="00007AD9"/>
    <w:rsid w:val="00012551"/>
    <w:rsid w:val="0001395C"/>
    <w:rsid w:val="00014A34"/>
    <w:rsid w:val="00021101"/>
    <w:rsid w:val="00023479"/>
    <w:rsid w:val="0002449E"/>
    <w:rsid w:val="00024C4B"/>
    <w:rsid w:val="0002566F"/>
    <w:rsid w:val="00030338"/>
    <w:rsid w:val="00033243"/>
    <w:rsid w:val="000345C4"/>
    <w:rsid w:val="00036A09"/>
    <w:rsid w:val="00036F30"/>
    <w:rsid w:val="0004073C"/>
    <w:rsid w:val="00040A0C"/>
    <w:rsid w:val="00040ACD"/>
    <w:rsid w:val="00042BB2"/>
    <w:rsid w:val="00043093"/>
    <w:rsid w:val="00043F4A"/>
    <w:rsid w:val="0005288C"/>
    <w:rsid w:val="00053747"/>
    <w:rsid w:val="0005397D"/>
    <w:rsid w:val="00057544"/>
    <w:rsid w:val="0006189A"/>
    <w:rsid w:val="0006682F"/>
    <w:rsid w:val="00066FE1"/>
    <w:rsid w:val="00071EBB"/>
    <w:rsid w:val="000804A6"/>
    <w:rsid w:val="00082355"/>
    <w:rsid w:val="00085CAE"/>
    <w:rsid w:val="00086E84"/>
    <w:rsid w:val="00090392"/>
    <w:rsid w:val="0009083F"/>
    <w:rsid w:val="00092341"/>
    <w:rsid w:val="000954C7"/>
    <w:rsid w:val="000974BE"/>
    <w:rsid w:val="000A5513"/>
    <w:rsid w:val="000A5B83"/>
    <w:rsid w:val="000A64E6"/>
    <w:rsid w:val="000B1150"/>
    <w:rsid w:val="000B2962"/>
    <w:rsid w:val="000B29AB"/>
    <w:rsid w:val="000B4A24"/>
    <w:rsid w:val="000B7AA2"/>
    <w:rsid w:val="000C0E81"/>
    <w:rsid w:val="000C159C"/>
    <w:rsid w:val="000C45C5"/>
    <w:rsid w:val="000C5855"/>
    <w:rsid w:val="000D0C79"/>
    <w:rsid w:val="000D1EA3"/>
    <w:rsid w:val="000D65A9"/>
    <w:rsid w:val="000E0BD3"/>
    <w:rsid w:val="000E169E"/>
    <w:rsid w:val="000E7C33"/>
    <w:rsid w:val="000F5D04"/>
    <w:rsid w:val="00100801"/>
    <w:rsid w:val="00101CBC"/>
    <w:rsid w:val="00104480"/>
    <w:rsid w:val="001078C9"/>
    <w:rsid w:val="00110F35"/>
    <w:rsid w:val="0011250E"/>
    <w:rsid w:val="00112C27"/>
    <w:rsid w:val="00114599"/>
    <w:rsid w:val="0012331E"/>
    <w:rsid w:val="0012349E"/>
    <w:rsid w:val="001276EB"/>
    <w:rsid w:val="00130530"/>
    <w:rsid w:val="001308BF"/>
    <w:rsid w:val="00132C68"/>
    <w:rsid w:val="00133D09"/>
    <w:rsid w:val="00134255"/>
    <w:rsid w:val="00134FEB"/>
    <w:rsid w:val="001373B5"/>
    <w:rsid w:val="00140220"/>
    <w:rsid w:val="001451FC"/>
    <w:rsid w:val="00150A0D"/>
    <w:rsid w:val="00151387"/>
    <w:rsid w:val="0015312B"/>
    <w:rsid w:val="00153282"/>
    <w:rsid w:val="00154213"/>
    <w:rsid w:val="00154470"/>
    <w:rsid w:val="00157726"/>
    <w:rsid w:val="00157EC2"/>
    <w:rsid w:val="00163556"/>
    <w:rsid w:val="00163A73"/>
    <w:rsid w:val="00167967"/>
    <w:rsid w:val="001705AF"/>
    <w:rsid w:val="0017075A"/>
    <w:rsid w:val="00170938"/>
    <w:rsid w:val="0017644D"/>
    <w:rsid w:val="001772F6"/>
    <w:rsid w:val="0017745E"/>
    <w:rsid w:val="001826B8"/>
    <w:rsid w:val="0018383B"/>
    <w:rsid w:val="001848EB"/>
    <w:rsid w:val="00187C56"/>
    <w:rsid w:val="00187E5F"/>
    <w:rsid w:val="00190AFA"/>
    <w:rsid w:val="001936FF"/>
    <w:rsid w:val="00194838"/>
    <w:rsid w:val="00195074"/>
    <w:rsid w:val="001958C0"/>
    <w:rsid w:val="00196AE2"/>
    <w:rsid w:val="001A2CBB"/>
    <w:rsid w:val="001A58B1"/>
    <w:rsid w:val="001A710A"/>
    <w:rsid w:val="001B2CE8"/>
    <w:rsid w:val="001B4FDC"/>
    <w:rsid w:val="001C0F55"/>
    <w:rsid w:val="001C1F15"/>
    <w:rsid w:val="001C3796"/>
    <w:rsid w:val="001C38F3"/>
    <w:rsid w:val="001C5784"/>
    <w:rsid w:val="001C6ECF"/>
    <w:rsid w:val="001D0160"/>
    <w:rsid w:val="001D2A76"/>
    <w:rsid w:val="001D38E7"/>
    <w:rsid w:val="001D5566"/>
    <w:rsid w:val="001E2689"/>
    <w:rsid w:val="001E2AE6"/>
    <w:rsid w:val="001E352E"/>
    <w:rsid w:val="001E424B"/>
    <w:rsid w:val="001F0999"/>
    <w:rsid w:val="001F2418"/>
    <w:rsid w:val="001F2FF0"/>
    <w:rsid w:val="001F393F"/>
    <w:rsid w:val="002011A0"/>
    <w:rsid w:val="002012E7"/>
    <w:rsid w:val="00204A2A"/>
    <w:rsid w:val="002067DF"/>
    <w:rsid w:val="00211661"/>
    <w:rsid w:val="00213B18"/>
    <w:rsid w:val="0022018D"/>
    <w:rsid w:val="00222276"/>
    <w:rsid w:val="00225B2A"/>
    <w:rsid w:val="00225E2E"/>
    <w:rsid w:val="00227227"/>
    <w:rsid w:val="0023238C"/>
    <w:rsid w:val="00233814"/>
    <w:rsid w:val="00241A26"/>
    <w:rsid w:val="00250F1B"/>
    <w:rsid w:val="0025172B"/>
    <w:rsid w:val="00257311"/>
    <w:rsid w:val="002615C0"/>
    <w:rsid w:val="00261FB8"/>
    <w:rsid w:val="00266032"/>
    <w:rsid w:val="0027061F"/>
    <w:rsid w:val="00270777"/>
    <w:rsid w:val="002871EF"/>
    <w:rsid w:val="002877CE"/>
    <w:rsid w:val="00287DE4"/>
    <w:rsid w:val="002903B6"/>
    <w:rsid w:val="00292387"/>
    <w:rsid w:val="00292F53"/>
    <w:rsid w:val="0029337B"/>
    <w:rsid w:val="002933A8"/>
    <w:rsid w:val="00295F30"/>
    <w:rsid w:val="002960D7"/>
    <w:rsid w:val="002971D4"/>
    <w:rsid w:val="002A61DE"/>
    <w:rsid w:val="002A7E74"/>
    <w:rsid w:val="002B2513"/>
    <w:rsid w:val="002B3D6B"/>
    <w:rsid w:val="002B4F86"/>
    <w:rsid w:val="002B5530"/>
    <w:rsid w:val="002C0F48"/>
    <w:rsid w:val="002C2727"/>
    <w:rsid w:val="002C5E3F"/>
    <w:rsid w:val="002C6026"/>
    <w:rsid w:val="002C7A3D"/>
    <w:rsid w:val="002C7AA6"/>
    <w:rsid w:val="002D162B"/>
    <w:rsid w:val="002D21E5"/>
    <w:rsid w:val="002D7031"/>
    <w:rsid w:val="002E0576"/>
    <w:rsid w:val="002E3D75"/>
    <w:rsid w:val="002E51D2"/>
    <w:rsid w:val="00301109"/>
    <w:rsid w:val="00302A4B"/>
    <w:rsid w:val="0030375A"/>
    <w:rsid w:val="00304D89"/>
    <w:rsid w:val="00305E83"/>
    <w:rsid w:val="00306CAD"/>
    <w:rsid w:val="0031258C"/>
    <w:rsid w:val="00314073"/>
    <w:rsid w:val="00315478"/>
    <w:rsid w:val="003154FA"/>
    <w:rsid w:val="00316F7D"/>
    <w:rsid w:val="00317F54"/>
    <w:rsid w:val="0032196C"/>
    <w:rsid w:val="00330FFD"/>
    <w:rsid w:val="0033537D"/>
    <w:rsid w:val="003378FB"/>
    <w:rsid w:val="00345137"/>
    <w:rsid w:val="0034519B"/>
    <w:rsid w:val="00346493"/>
    <w:rsid w:val="003500D9"/>
    <w:rsid w:val="00351B3D"/>
    <w:rsid w:val="00352B81"/>
    <w:rsid w:val="00353F93"/>
    <w:rsid w:val="00354503"/>
    <w:rsid w:val="003579B0"/>
    <w:rsid w:val="003607C5"/>
    <w:rsid w:val="003613A1"/>
    <w:rsid w:val="00362293"/>
    <w:rsid w:val="003631FC"/>
    <w:rsid w:val="00364281"/>
    <w:rsid w:val="00370B40"/>
    <w:rsid w:val="00375FB8"/>
    <w:rsid w:val="003811E3"/>
    <w:rsid w:val="00386482"/>
    <w:rsid w:val="00386B49"/>
    <w:rsid w:val="003915BC"/>
    <w:rsid w:val="00392899"/>
    <w:rsid w:val="00394426"/>
    <w:rsid w:val="0039491D"/>
    <w:rsid w:val="00394EF0"/>
    <w:rsid w:val="00396906"/>
    <w:rsid w:val="003A1211"/>
    <w:rsid w:val="003A14BF"/>
    <w:rsid w:val="003A14E3"/>
    <w:rsid w:val="003A51F9"/>
    <w:rsid w:val="003A59E2"/>
    <w:rsid w:val="003A7AA5"/>
    <w:rsid w:val="003B09F4"/>
    <w:rsid w:val="003B1113"/>
    <w:rsid w:val="003B231E"/>
    <w:rsid w:val="003B454E"/>
    <w:rsid w:val="003C08DE"/>
    <w:rsid w:val="003C1E5D"/>
    <w:rsid w:val="003C1E69"/>
    <w:rsid w:val="003C234A"/>
    <w:rsid w:val="003C730D"/>
    <w:rsid w:val="003D0AA8"/>
    <w:rsid w:val="003D0E5F"/>
    <w:rsid w:val="003D6DD1"/>
    <w:rsid w:val="003D6E6A"/>
    <w:rsid w:val="003E0270"/>
    <w:rsid w:val="003E2D6A"/>
    <w:rsid w:val="003E422C"/>
    <w:rsid w:val="003E4E12"/>
    <w:rsid w:val="003E5A93"/>
    <w:rsid w:val="003F1B85"/>
    <w:rsid w:val="0040012F"/>
    <w:rsid w:val="00401A3A"/>
    <w:rsid w:val="00401CAC"/>
    <w:rsid w:val="0040295E"/>
    <w:rsid w:val="00410A47"/>
    <w:rsid w:val="00416844"/>
    <w:rsid w:val="004212FD"/>
    <w:rsid w:val="00424310"/>
    <w:rsid w:val="00425DE9"/>
    <w:rsid w:val="00426BCF"/>
    <w:rsid w:val="0042737A"/>
    <w:rsid w:val="00427D32"/>
    <w:rsid w:val="00427E70"/>
    <w:rsid w:val="00432ADA"/>
    <w:rsid w:val="00435603"/>
    <w:rsid w:val="00436CF5"/>
    <w:rsid w:val="0043737D"/>
    <w:rsid w:val="0044262D"/>
    <w:rsid w:val="00443020"/>
    <w:rsid w:val="004453B1"/>
    <w:rsid w:val="00445F62"/>
    <w:rsid w:val="0044663D"/>
    <w:rsid w:val="0044687C"/>
    <w:rsid w:val="004476C3"/>
    <w:rsid w:val="00452FBA"/>
    <w:rsid w:val="0045608F"/>
    <w:rsid w:val="00457FB8"/>
    <w:rsid w:val="0046104F"/>
    <w:rsid w:val="0046292A"/>
    <w:rsid w:val="0046335B"/>
    <w:rsid w:val="004656F9"/>
    <w:rsid w:val="00473865"/>
    <w:rsid w:val="00475866"/>
    <w:rsid w:val="0047640E"/>
    <w:rsid w:val="00476433"/>
    <w:rsid w:val="0048114E"/>
    <w:rsid w:val="004831FF"/>
    <w:rsid w:val="00485687"/>
    <w:rsid w:val="00490021"/>
    <w:rsid w:val="00490137"/>
    <w:rsid w:val="00493F2D"/>
    <w:rsid w:val="00495158"/>
    <w:rsid w:val="00495BD3"/>
    <w:rsid w:val="004A1C26"/>
    <w:rsid w:val="004A2C02"/>
    <w:rsid w:val="004A36F0"/>
    <w:rsid w:val="004A63A1"/>
    <w:rsid w:val="004B1463"/>
    <w:rsid w:val="004B1C11"/>
    <w:rsid w:val="004B2C41"/>
    <w:rsid w:val="004B5873"/>
    <w:rsid w:val="004B5BC2"/>
    <w:rsid w:val="004B6548"/>
    <w:rsid w:val="004B6E27"/>
    <w:rsid w:val="004B7EC0"/>
    <w:rsid w:val="004C1BEE"/>
    <w:rsid w:val="004C1F82"/>
    <w:rsid w:val="004C3F2E"/>
    <w:rsid w:val="004C5E3F"/>
    <w:rsid w:val="004D319E"/>
    <w:rsid w:val="004D3BB0"/>
    <w:rsid w:val="004E1340"/>
    <w:rsid w:val="004E79F8"/>
    <w:rsid w:val="004F0D93"/>
    <w:rsid w:val="004F1A3B"/>
    <w:rsid w:val="004F2CCE"/>
    <w:rsid w:val="00501E6B"/>
    <w:rsid w:val="00503294"/>
    <w:rsid w:val="005036DF"/>
    <w:rsid w:val="00505F54"/>
    <w:rsid w:val="00506120"/>
    <w:rsid w:val="00510042"/>
    <w:rsid w:val="0051598C"/>
    <w:rsid w:val="00515F1E"/>
    <w:rsid w:val="0051667F"/>
    <w:rsid w:val="0052400D"/>
    <w:rsid w:val="00526B89"/>
    <w:rsid w:val="00535FA3"/>
    <w:rsid w:val="00537215"/>
    <w:rsid w:val="0053762E"/>
    <w:rsid w:val="00540292"/>
    <w:rsid w:val="0054045D"/>
    <w:rsid w:val="00543B64"/>
    <w:rsid w:val="00543DA5"/>
    <w:rsid w:val="00543EF5"/>
    <w:rsid w:val="005452B1"/>
    <w:rsid w:val="00545852"/>
    <w:rsid w:val="005522A1"/>
    <w:rsid w:val="005537C1"/>
    <w:rsid w:val="00554773"/>
    <w:rsid w:val="00555188"/>
    <w:rsid w:val="00555E2A"/>
    <w:rsid w:val="00562ECF"/>
    <w:rsid w:val="00563013"/>
    <w:rsid w:val="00563840"/>
    <w:rsid w:val="005677AF"/>
    <w:rsid w:val="00570209"/>
    <w:rsid w:val="005720A6"/>
    <w:rsid w:val="005775EB"/>
    <w:rsid w:val="0057764C"/>
    <w:rsid w:val="005834F3"/>
    <w:rsid w:val="005921FF"/>
    <w:rsid w:val="0059284F"/>
    <w:rsid w:val="0059463F"/>
    <w:rsid w:val="00594CB6"/>
    <w:rsid w:val="00597E61"/>
    <w:rsid w:val="005A3594"/>
    <w:rsid w:val="005A52D1"/>
    <w:rsid w:val="005A531F"/>
    <w:rsid w:val="005A6D99"/>
    <w:rsid w:val="005B12F7"/>
    <w:rsid w:val="005B2FCE"/>
    <w:rsid w:val="005B462C"/>
    <w:rsid w:val="005C01C7"/>
    <w:rsid w:val="005C1455"/>
    <w:rsid w:val="005C5222"/>
    <w:rsid w:val="005D1E9B"/>
    <w:rsid w:val="005D2274"/>
    <w:rsid w:val="005D338A"/>
    <w:rsid w:val="005D39D4"/>
    <w:rsid w:val="005D5020"/>
    <w:rsid w:val="005D5506"/>
    <w:rsid w:val="005E041F"/>
    <w:rsid w:val="005E2ED1"/>
    <w:rsid w:val="005E401B"/>
    <w:rsid w:val="005E641E"/>
    <w:rsid w:val="005F15B7"/>
    <w:rsid w:val="005F4067"/>
    <w:rsid w:val="005F5822"/>
    <w:rsid w:val="005F63C6"/>
    <w:rsid w:val="006023D2"/>
    <w:rsid w:val="00602D60"/>
    <w:rsid w:val="00610E72"/>
    <w:rsid w:val="00612925"/>
    <w:rsid w:val="00613AD6"/>
    <w:rsid w:val="00615A1D"/>
    <w:rsid w:val="006203B1"/>
    <w:rsid w:val="00620854"/>
    <w:rsid w:val="006208CB"/>
    <w:rsid w:val="00620C1F"/>
    <w:rsid w:val="00623E02"/>
    <w:rsid w:val="0063280C"/>
    <w:rsid w:val="00635C79"/>
    <w:rsid w:val="006361DE"/>
    <w:rsid w:val="00640485"/>
    <w:rsid w:val="00640DAB"/>
    <w:rsid w:val="00642F05"/>
    <w:rsid w:val="006443EF"/>
    <w:rsid w:val="00644D51"/>
    <w:rsid w:val="0064539C"/>
    <w:rsid w:val="006545D5"/>
    <w:rsid w:val="00654E85"/>
    <w:rsid w:val="00655AD8"/>
    <w:rsid w:val="006615C0"/>
    <w:rsid w:val="00662073"/>
    <w:rsid w:val="00663E13"/>
    <w:rsid w:val="00664E5E"/>
    <w:rsid w:val="00666209"/>
    <w:rsid w:val="006669D2"/>
    <w:rsid w:val="006711D6"/>
    <w:rsid w:val="00671E99"/>
    <w:rsid w:val="00672226"/>
    <w:rsid w:val="00674932"/>
    <w:rsid w:val="0067757E"/>
    <w:rsid w:val="00677E74"/>
    <w:rsid w:val="006830A5"/>
    <w:rsid w:val="00683E5A"/>
    <w:rsid w:val="00685754"/>
    <w:rsid w:val="00686F90"/>
    <w:rsid w:val="006874F9"/>
    <w:rsid w:val="00687A53"/>
    <w:rsid w:val="00694461"/>
    <w:rsid w:val="006946C6"/>
    <w:rsid w:val="00696CD7"/>
    <w:rsid w:val="006A2FCA"/>
    <w:rsid w:val="006A4F3E"/>
    <w:rsid w:val="006A72CB"/>
    <w:rsid w:val="006A7FE5"/>
    <w:rsid w:val="006B05E9"/>
    <w:rsid w:val="006B4571"/>
    <w:rsid w:val="006B6AC9"/>
    <w:rsid w:val="006D223B"/>
    <w:rsid w:val="006D22C6"/>
    <w:rsid w:val="006D42E1"/>
    <w:rsid w:val="006D5F13"/>
    <w:rsid w:val="006D6185"/>
    <w:rsid w:val="006D6AEC"/>
    <w:rsid w:val="006D6D35"/>
    <w:rsid w:val="006E20EA"/>
    <w:rsid w:val="006F121C"/>
    <w:rsid w:val="006F257E"/>
    <w:rsid w:val="006F388F"/>
    <w:rsid w:val="006F6F18"/>
    <w:rsid w:val="007005CE"/>
    <w:rsid w:val="00700C52"/>
    <w:rsid w:val="00704834"/>
    <w:rsid w:val="0070687A"/>
    <w:rsid w:val="007117E1"/>
    <w:rsid w:val="00713AF3"/>
    <w:rsid w:val="00713D53"/>
    <w:rsid w:val="007142ED"/>
    <w:rsid w:val="00716F63"/>
    <w:rsid w:val="00720A29"/>
    <w:rsid w:val="00726162"/>
    <w:rsid w:val="00727434"/>
    <w:rsid w:val="007275D8"/>
    <w:rsid w:val="00730A5D"/>
    <w:rsid w:val="00730EB3"/>
    <w:rsid w:val="007316CC"/>
    <w:rsid w:val="00733627"/>
    <w:rsid w:val="007341DE"/>
    <w:rsid w:val="00734D04"/>
    <w:rsid w:val="00740337"/>
    <w:rsid w:val="00740486"/>
    <w:rsid w:val="00740F84"/>
    <w:rsid w:val="00741D1A"/>
    <w:rsid w:val="00743539"/>
    <w:rsid w:val="0074373D"/>
    <w:rsid w:val="00747DE1"/>
    <w:rsid w:val="0075247C"/>
    <w:rsid w:val="00755C20"/>
    <w:rsid w:val="00756C7A"/>
    <w:rsid w:val="00762C3F"/>
    <w:rsid w:val="00770D2A"/>
    <w:rsid w:val="0077513D"/>
    <w:rsid w:val="007756B7"/>
    <w:rsid w:val="00777807"/>
    <w:rsid w:val="0078061C"/>
    <w:rsid w:val="00781F84"/>
    <w:rsid w:val="0078212D"/>
    <w:rsid w:val="00782F20"/>
    <w:rsid w:val="00783CC6"/>
    <w:rsid w:val="007846FB"/>
    <w:rsid w:val="007846FC"/>
    <w:rsid w:val="007861EE"/>
    <w:rsid w:val="00790D07"/>
    <w:rsid w:val="00791A8E"/>
    <w:rsid w:val="0079390F"/>
    <w:rsid w:val="007A7116"/>
    <w:rsid w:val="007B0C57"/>
    <w:rsid w:val="007B4CF2"/>
    <w:rsid w:val="007B6A4F"/>
    <w:rsid w:val="007B76D3"/>
    <w:rsid w:val="007B76D5"/>
    <w:rsid w:val="007C0DAF"/>
    <w:rsid w:val="007C1BD6"/>
    <w:rsid w:val="007C1F88"/>
    <w:rsid w:val="007C2A18"/>
    <w:rsid w:val="007C3100"/>
    <w:rsid w:val="007C4EB0"/>
    <w:rsid w:val="007D1813"/>
    <w:rsid w:val="007E02E5"/>
    <w:rsid w:val="007E0B6E"/>
    <w:rsid w:val="007E2F87"/>
    <w:rsid w:val="007E3BF0"/>
    <w:rsid w:val="007E616E"/>
    <w:rsid w:val="007F0607"/>
    <w:rsid w:val="007F3A54"/>
    <w:rsid w:val="007F54F5"/>
    <w:rsid w:val="007F57B6"/>
    <w:rsid w:val="007F5DBA"/>
    <w:rsid w:val="007F5E89"/>
    <w:rsid w:val="00801917"/>
    <w:rsid w:val="008019A9"/>
    <w:rsid w:val="00807B2B"/>
    <w:rsid w:val="00813F97"/>
    <w:rsid w:val="00817378"/>
    <w:rsid w:val="00820A19"/>
    <w:rsid w:val="00820CE1"/>
    <w:rsid w:val="0082268C"/>
    <w:rsid w:val="00824833"/>
    <w:rsid w:val="00824E2B"/>
    <w:rsid w:val="0083266A"/>
    <w:rsid w:val="00833E8C"/>
    <w:rsid w:val="00835BFA"/>
    <w:rsid w:val="00835C1D"/>
    <w:rsid w:val="00836748"/>
    <w:rsid w:val="00840BB5"/>
    <w:rsid w:val="0084129E"/>
    <w:rsid w:val="00842E56"/>
    <w:rsid w:val="0084304B"/>
    <w:rsid w:val="00845F71"/>
    <w:rsid w:val="008503BC"/>
    <w:rsid w:val="00851449"/>
    <w:rsid w:val="00851814"/>
    <w:rsid w:val="00853DEE"/>
    <w:rsid w:val="00854D5F"/>
    <w:rsid w:val="00864940"/>
    <w:rsid w:val="0087235A"/>
    <w:rsid w:val="00872E38"/>
    <w:rsid w:val="00876823"/>
    <w:rsid w:val="008830E1"/>
    <w:rsid w:val="008850DC"/>
    <w:rsid w:val="008854E2"/>
    <w:rsid w:val="00885ED9"/>
    <w:rsid w:val="0088616B"/>
    <w:rsid w:val="00890237"/>
    <w:rsid w:val="0089111F"/>
    <w:rsid w:val="00891972"/>
    <w:rsid w:val="00892864"/>
    <w:rsid w:val="00893957"/>
    <w:rsid w:val="0089452F"/>
    <w:rsid w:val="00895348"/>
    <w:rsid w:val="008A0AFF"/>
    <w:rsid w:val="008A3EA4"/>
    <w:rsid w:val="008A4330"/>
    <w:rsid w:val="008B152E"/>
    <w:rsid w:val="008B1F26"/>
    <w:rsid w:val="008B3EFF"/>
    <w:rsid w:val="008B44F6"/>
    <w:rsid w:val="008B54B0"/>
    <w:rsid w:val="008B7006"/>
    <w:rsid w:val="008C13F7"/>
    <w:rsid w:val="008C30AE"/>
    <w:rsid w:val="008C4CC5"/>
    <w:rsid w:val="008D629B"/>
    <w:rsid w:val="008E1030"/>
    <w:rsid w:val="008F2203"/>
    <w:rsid w:val="008F250D"/>
    <w:rsid w:val="008F5056"/>
    <w:rsid w:val="008F5680"/>
    <w:rsid w:val="008F5D39"/>
    <w:rsid w:val="0090236D"/>
    <w:rsid w:val="00904534"/>
    <w:rsid w:val="00906557"/>
    <w:rsid w:val="00907B94"/>
    <w:rsid w:val="00911371"/>
    <w:rsid w:val="00911517"/>
    <w:rsid w:val="009127B6"/>
    <w:rsid w:val="00913C91"/>
    <w:rsid w:val="00913E92"/>
    <w:rsid w:val="00922BE7"/>
    <w:rsid w:val="0092311F"/>
    <w:rsid w:val="00925F27"/>
    <w:rsid w:val="009278E1"/>
    <w:rsid w:val="0093164D"/>
    <w:rsid w:val="009354C7"/>
    <w:rsid w:val="009402D4"/>
    <w:rsid w:val="009425C7"/>
    <w:rsid w:val="00943127"/>
    <w:rsid w:val="00943766"/>
    <w:rsid w:val="00950C24"/>
    <w:rsid w:val="0095114A"/>
    <w:rsid w:val="00952195"/>
    <w:rsid w:val="00952FC1"/>
    <w:rsid w:val="00956EA7"/>
    <w:rsid w:val="0096161C"/>
    <w:rsid w:val="00962E30"/>
    <w:rsid w:val="00964CEA"/>
    <w:rsid w:val="0096780A"/>
    <w:rsid w:val="00970032"/>
    <w:rsid w:val="00970640"/>
    <w:rsid w:val="009734A4"/>
    <w:rsid w:val="00974341"/>
    <w:rsid w:val="00977D61"/>
    <w:rsid w:val="00980BDF"/>
    <w:rsid w:val="00982061"/>
    <w:rsid w:val="0098309D"/>
    <w:rsid w:val="0098361E"/>
    <w:rsid w:val="00984E12"/>
    <w:rsid w:val="00990501"/>
    <w:rsid w:val="00993D4D"/>
    <w:rsid w:val="00994E5A"/>
    <w:rsid w:val="009A3F33"/>
    <w:rsid w:val="009B0B42"/>
    <w:rsid w:val="009B1EB8"/>
    <w:rsid w:val="009B2C0D"/>
    <w:rsid w:val="009B2F80"/>
    <w:rsid w:val="009B4DA9"/>
    <w:rsid w:val="009B55A6"/>
    <w:rsid w:val="009C1054"/>
    <w:rsid w:val="009C13A1"/>
    <w:rsid w:val="009C2E0A"/>
    <w:rsid w:val="009C2F4E"/>
    <w:rsid w:val="009C3084"/>
    <w:rsid w:val="009C3166"/>
    <w:rsid w:val="009C4C78"/>
    <w:rsid w:val="009D00A6"/>
    <w:rsid w:val="009D02FE"/>
    <w:rsid w:val="009D2ECB"/>
    <w:rsid w:val="009D3141"/>
    <w:rsid w:val="009E155B"/>
    <w:rsid w:val="009E25B9"/>
    <w:rsid w:val="009E3683"/>
    <w:rsid w:val="009E3A86"/>
    <w:rsid w:val="009E7552"/>
    <w:rsid w:val="009F0472"/>
    <w:rsid w:val="009F0A25"/>
    <w:rsid w:val="009F1252"/>
    <w:rsid w:val="009F2B97"/>
    <w:rsid w:val="009F628F"/>
    <w:rsid w:val="00A03EBB"/>
    <w:rsid w:val="00A066F6"/>
    <w:rsid w:val="00A10A3B"/>
    <w:rsid w:val="00A10A8D"/>
    <w:rsid w:val="00A128A5"/>
    <w:rsid w:val="00A14C69"/>
    <w:rsid w:val="00A1782A"/>
    <w:rsid w:val="00A17E67"/>
    <w:rsid w:val="00A21AE4"/>
    <w:rsid w:val="00A21F0C"/>
    <w:rsid w:val="00A30ECA"/>
    <w:rsid w:val="00A30F54"/>
    <w:rsid w:val="00A33FD7"/>
    <w:rsid w:val="00A40FED"/>
    <w:rsid w:val="00A412F8"/>
    <w:rsid w:val="00A50C86"/>
    <w:rsid w:val="00A5188D"/>
    <w:rsid w:val="00A53C4F"/>
    <w:rsid w:val="00A5429D"/>
    <w:rsid w:val="00A54343"/>
    <w:rsid w:val="00A570D6"/>
    <w:rsid w:val="00A61A16"/>
    <w:rsid w:val="00A63200"/>
    <w:rsid w:val="00A63512"/>
    <w:rsid w:val="00A63E51"/>
    <w:rsid w:val="00A740F1"/>
    <w:rsid w:val="00A76497"/>
    <w:rsid w:val="00A77069"/>
    <w:rsid w:val="00A808E9"/>
    <w:rsid w:val="00A80BB7"/>
    <w:rsid w:val="00A8120D"/>
    <w:rsid w:val="00A83C3F"/>
    <w:rsid w:val="00A843AE"/>
    <w:rsid w:val="00A85625"/>
    <w:rsid w:val="00A869E3"/>
    <w:rsid w:val="00A91FE5"/>
    <w:rsid w:val="00A92132"/>
    <w:rsid w:val="00A941AF"/>
    <w:rsid w:val="00A97BC7"/>
    <w:rsid w:val="00AA1F35"/>
    <w:rsid w:val="00AA265B"/>
    <w:rsid w:val="00AA36BC"/>
    <w:rsid w:val="00AA391E"/>
    <w:rsid w:val="00AA55A3"/>
    <w:rsid w:val="00AA6F25"/>
    <w:rsid w:val="00AA765F"/>
    <w:rsid w:val="00AB0B8A"/>
    <w:rsid w:val="00AB57AA"/>
    <w:rsid w:val="00AB75FE"/>
    <w:rsid w:val="00AC0719"/>
    <w:rsid w:val="00AC26A6"/>
    <w:rsid w:val="00AC2B30"/>
    <w:rsid w:val="00AC3564"/>
    <w:rsid w:val="00AC3E71"/>
    <w:rsid w:val="00AC58D4"/>
    <w:rsid w:val="00AD115F"/>
    <w:rsid w:val="00AD1529"/>
    <w:rsid w:val="00AD408E"/>
    <w:rsid w:val="00AD6202"/>
    <w:rsid w:val="00AE01F1"/>
    <w:rsid w:val="00AE235A"/>
    <w:rsid w:val="00AE2F9D"/>
    <w:rsid w:val="00AE3923"/>
    <w:rsid w:val="00AE68D7"/>
    <w:rsid w:val="00AE7570"/>
    <w:rsid w:val="00AE7C1E"/>
    <w:rsid w:val="00AF1813"/>
    <w:rsid w:val="00AF2413"/>
    <w:rsid w:val="00AF44B7"/>
    <w:rsid w:val="00AF5DCB"/>
    <w:rsid w:val="00AF72BC"/>
    <w:rsid w:val="00AF72C3"/>
    <w:rsid w:val="00AF7314"/>
    <w:rsid w:val="00B12C92"/>
    <w:rsid w:val="00B135E9"/>
    <w:rsid w:val="00B13BE7"/>
    <w:rsid w:val="00B156FF"/>
    <w:rsid w:val="00B34FA7"/>
    <w:rsid w:val="00B41088"/>
    <w:rsid w:val="00B41351"/>
    <w:rsid w:val="00B550FF"/>
    <w:rsid w:val="00B5617D"/>
    <w:rsid w:val="00B56755"/>
    <w:rsid w:val="00B60CD5"/>
    <w:rsid w:val="00B625EA"/>
    <w:rsid w:val="00B632B9"/>
    <w:rsid w:val="00B63CB4"/>
    <w:rsid w:val="00B654A6"/>
    <w:rsid w:val="00B72464"/>
    <w:rsid w:val="00B7259C"/>
    <w:rsid w:val="00B736AC"/>
    <w:rsid w:val="00B7436E"/>
    <w:rsid w:val="00B75681"/>
    <w:rsid w:val="00B77CFB"/>
    <w:rsid w:val="00B802C7"/>
    <w:rsid w:val="00B811EC"/>
    <w:rsid w:val="00B81300"/>
    <w:rsid w:val="00B82934"/>
    <w:rsid w:val="00B83D94"/>
    <w:rsid w:val="00B84A49"/>
    <w:rsid w:val="00B92BA5"/>
    <w:rsid w:val="00B92DDD"/>
    <w:rsid w:val="00B969F1"/>
    <w:rsid w:val="00B97A3C"/>
    <w:rsid w:val="00BA07FE"/>
    <w:rsid w:val="00BA2E1F"/>
    <w:rsid w:val="00BA30B9"/>
    <w:rsid w:val="00BA35AD"/>
    <w:rsid w:val="00BA6084"/>
    <w:rsid w:val="00BA6AB6"/>
    <w:rsid w:val="00BB2262"/>
    <w:rsid w:val="00BB40B0"/>
    <w:rsid w:val="00BC4D19"/>
    <w:rsid w:val="00BC5568"/>
    <w:rsid w:val="00BD024B"/>
    <w:rsid w:val="00BD199F"/>
    <w:rsid w:val="00BD2590"/>
    <w:rsid w:val="00BD2915"/>
    <w:rsid w:val="00BD5BC6"/>
    <w:rsid w:val="00BD681A"/>
    <w:rsid w:val="00BE0BCF"/>
    <w:rsid w:val="00BE1D96"/>
    <w:rsid w:val="00BF0568"/>
    <w:rsid w:val="00BF448C"/>
    <w:rsid w:val="00BF5C9F"/>
    <w:rsid w:val="00C01E4A"/>
    <w:rsid w:val="00C02FB6"/>
    <w:rsid w:val="00C045EE"/>
    <w:rsid w:val="00C07A57"/>
    <w:rsid w:val="00C1401E"/>
    <w:rsid w:val="00C154D0"/>
    <w:rsid w:val="00C16947"/>
    <w:rsid w:val="00C16A93"/>
    <w:rsid w:val="00C16C3F"/>
    <w:rsid w:val="00C26F7F"/>
    <w:rsid w:val="00C341AD"/>
    <w:rsid w:val="00C41DE9"/>
    <w:rsid w:val="00C431F8"/>
    <w:rsid w:val="00C4353D"/>
    <w:rsid w:val="00C46E33"/>
    <w:rsid w:val="00C47EC6"/>
    <w:rsid w:val="00C50A8A"/>
    <w:rsid w:val="00C55446"/>
    <w:rsid w:val="00C5647C"/>
    <w:rsid w:val="00C57054"/>
    <w:rsid w:val="00C57992"/>
    <w:rsid w:val="00C616D7"/>
    <w:rsid w:val="00C61B1A"/>
    <w:rsid w:val="00C62226"/>
    <w:rsid w:val="00C65FDC"/>
    <w:rsid w:val="00C70A34"/>
    <w:rsid w:val="00C80EC0"/>
    <w:rsid w:val="00C8201E"/>
    <w:rsid w:val="00C82C94"/>
    <w:rsid w:val="00C83A2B"/>
    <w:rsid w:val="00C9092F"/>
    <w:rsid w:val="00C90B8F"/>
    <w:rsid w:val="00C91C60"/>
    <w:rsid w:val="00C93CF5"/>
    <w:rsid w:val="00C95156"/>
    <w:rsid w:val="00C9557E"/>
    <w:rsid w:val="00CA0018"/>
    <w:rsid w:val="00CA1943"/>
    <w:rsid w:val="00CA2A51"/>
    <w:rsid w:val="00CA313C"/>
    <w:rsid w:val="00CA4578"/>
    <w:rsid w:val="00CA6E1F"/>
    <w:rsid w:val="00CB06D3"/>
    <w:rsid w:val="00CB1740"/>
    <w:rsid w:val="00CB5B2A"/>
    <w:rsid w:val="00CB5DA1"/>
    <w:rsid w:val="00CC0951"/>
    <w:rsid w:val="00CC13EF"/>
    <w:rsid w:val="00CC42C7"/>
    <w:rsid w:val="00CC4729"/>
    <w:rsid w:val="00CC5AD8"/>
    <w:rsid w:val="00CD20E1"/>
    <w:rsid w:val="00CD2C31"/>
    <w:rsid w:val="00CD41E5"/>
    <w:rsid w:val="00CE0994"/>
    <w:rsid w:val="00CE4AA8"/>
    <w:rsid w:val="00CF2ED4"/>
    <w:rsid w:val="00CF4062"/>
    <w:rsid w:val="00CF64E5"/>
    <w:rsid w:val="00CF7657"/>
    <w:rsid w:val="00CF7915"/>
    <w:rsid w:val="00D02D95"/>
    <w:rsid w:val="00D04182"/>
    <w:rsid w:val="00D0462F"/>
    <w:rsid w:val="00D04EB1"/>
    <w:rsid w:val="00D06954"/>
    <w:rsid w:val="00D07213"/>
    <w:rsid w:val="00D1029A"/>
    <w:rsid w:val="00D12126"/>
    <w:rsid w:val="00D1276D"/>
    <w:rsid w:val="00D13715"/>
    <w:rsid w:val="00D20AA1"/>
    <w:rsid w:val="00D22E23"/>
    <w:rsid w:val="00D24003"/>
    <w:rsid w:val="00D30829"/>
    <w:rsid w:val="00D313D3"/>
    <w:rsid w:val="00D316B1"/>
    <w:rsid w:val="00D32ACD"/>
    <w:rsid w:val="00D43463"/>
    <w:rsid w:val="00D43B43"/>
    <w:rsid w:val="00D4456A"/>
    <w:rsid w:val="00D506CE"/>
    <w:rsid w:val="00D522F2"/>
    <w:rsid w:val="00D60E30"/>
    <w:rsid w:val="00D64D73"/>
    <w:rsid w:val="00D65E46"/>
    <w:rsid w:val="00D66508"/>
    <w:rsid w:val="00D706E5"/>
    <w:rsid w:val="00D722A4"/>
    <w:rsid w:val="00D7742A"/>
    <w:rsid w:val="00D77666"/>
    <w:rsid w:val="00D8102D"/>
    <w:rsid w:val="00D85F71"/>
    <w:rsid w:val="00D90A15"/>
    <w:rsid w:val="00D91CD3"/>
    <w:rsid w:val="00D93B45"/>
    <w:rsid w:val="00D94DD3"/>
    <w:rsid w:val="00D955D1"/>
    <w:rsid w:val="00D970CE"/>
    <w:rsid w:val="00D97769"/>
    <w:rsid w:val="00DA2EC3"/>
    <w:rsid w:val="00DA550A"/>
    <w:rsid w:val="00DB0F5B"/>
    <w:rsid w:val="00DB1B40"/>
    <w:rsid w:val="00DB7FEA"/>
    <w:rsid w:val="00DC34B5"/>
    <w:rsid w:val="00DC6F22"/>
    <w:rsid w:val="00DC7402"/>
    <w:rsid w:val="00DD091E"/>
    <w:rsid w:val="00DD1892"/>
    <w:rsid w:val="00DD37DA"/>
    <w:rsid w:val="00DD3970"/>
    <w:rsid w:val="00DD7605"/>
    <w:rsid w:val="00DD7CCB"/>
    <w:rsid w:val="00DE411B"/>
    <w:rsid w:val="00DF18AE"/>
    <w:rsid w:val="00E004C1"/>
    <w:rsid w:val="00E0271E"/>
    <w:rsid w:val="00E045F7"/>
    <w:rsid w:val="00E104DB"/>
    <w:rsid w:val="00E11EA2"/>
    <w:rsid w:val="00E14FE8"/>
    <w:rsid w:val="00E157A9"/>
    <w:rsid w:val="00E15F86"/>
    <w:rsid w:val="00E17D95"/>
    <w:rsid w:val="00E22D70"/>
    <w:rsid w:val="00E23DA4"/>
    <w:rsid w:val="00E26C46"/>
    <w:rsid w:val="00E42236"/>
    <w:rsid w:val="00E43A67"/>
    <w:rsid w:val="00E43AB3"/>
    <w:rsid w:val="00E50442"/>
    <w:rsid w:val="00E52B95"/>
    <w:rsid w:val="00E52EF4"/>
    <w:rsid w:val="00E52FCB"/>
    <w:rsid w:val="00E55359"/>
    <w:rsid w:val="00E5769C"/>
    <w:rsid w:val="00E578A7"/>
    <w:rsid w:val="00E6212B"/>
    <w:rsid w:val="00E622D8"/>
    <w:rsid w:val="00E64E8F"/>
    <w:rsid w:val="00E65832"/>
    <w:rsid w:val="00E67C17"/>
    <w:rsid w:val="00E706A7"/>
    <w:rsid w:val="00E7706C"/>
    <w:rsid w:val="00E81F2C"/>
    <w:rsid w:val="00E81FE9"/>
    <w:rsid w:val="00E82EFB"/>
    <w:rsid w:val="00E846DC"/>
    <w:rsid w:val="00E8534E"/>
    <w:rsid w:val="00E8705F"/>
    <w:rsid w:val="00E87473"/>
    <w:rsid w:val="00E87E5C"/>
    <w:rsid w:val="00E90B94"/>
    <w:rsid w:val="00E911EE"/>
    <w:rsid w:val="00E92362"/>
    <w:rsid w:val="00E92B89"/>
    <w:rsid w:val="00E97C4D"/>
    <w:rsid w:val="00EA4B49"/>
    <w:rsid w:val="00EA53B8"/>
    <w:rsid w:val="00EA7AA0"/>
    <w:rsid w:val="00EB01D8"/>
    <w:rsid w:val="00EB0224"/>
    <w:rsid w:val="00EC0243"/>
    <w:rsid w:val="00EC32F5"/>
    <w:rsid w:val="00EC362C"/>
    <w:rsid w:val="00ED414D"/>
    <w:rsid w:val="00ED476E"/>
    <w:rsid w:val="00ED69B0"/>
    <w:rsid w:val="00ED7DA5"/>
    <w:rsid w:val="00EE4A67"/>
    <w:rsid w:val="00EE75AF"/>
    <w:rsid w:val="00EF0FC1"/>
    <w:rsid w:val="00EF15F9"/>
    <w:rsid w:val="00EF1CD2"/>
    <w:rsid w:val="00EF1E08"/>
    <w:rsid w:val="00EF3BD0"/>
    <w:rsid w:val="00EF4168"/>
    <w:rsid w:val="00EF4BCE"/>
    <w:rsid w:val="00EF596D"/>
    <w:rsid w:val="00EF5D8D"/>
    <w:rsid w:val="00F01478"/>
    <w:rsid w:val="00F023D2"/>
    <w:rsid w:val="00F028FC"/>
    <w:rsid w:val="00F0692F"/>
    <w:rsid w:val="00F07A24"/>
    <w:rsid w:val="00F13B2B"/>
    <w:rsid w:val="00F152FA"/>
    <w:rsid w:val="00F2161B"/>
    <w:rsid w:val="00F21ABE"/>
    <w:rsid w:val="00F22B7F"/>
    <w:rsid w:val="00F2525D"/>
    <w:rsid w:val="00F252CB"/>
    <w:rsid w:val="00F26CB6"/>
    <w:rsid w:val="00F32705"/>
    <w:rsid w:val="00F338B0"/>
    <w:rsid w:val="00F339A8"/>
    <w:rsid w:val="00F3736E"/>
    <w:rsid w:val="00F42EDB"/>
    <w:rsid w:val="00F46E29"/>
    <w:rsid w:val="00F5737C"/>
    <w:rsid w:val="00F605DF"/>
    <w:rsid w:val="00F71905"/>
    <w:rsid w:val="00F723C3"/>
    <w:rsid w:val="00F735CD"/>
    <w:rsid w:val="00F73BF1"/>
    <w:rsid w:val="00F745F1"/>
    <w:rsid w:val="00F74626"/>
    <w:rsid w:val="00F7738A"/>
    <w:rsid w:val="00F834CB"/>
    <w:rsid w:val="00F844DE"/>
    <w:rsid w:val="00F84666"/>
    <w:rsid w:val="00F90672"/>
    <w:rsid w:val="00F9259D"/>
    <w:rsid w:val="00F93A11"/>
    <w:rsid w:val="00FA070D"/>
    <w:rsid w:val="00FA211D"/>
    <w:rsid w:val="00FA228E"/>
    <w:rsid w:val="00FA34D1"/>
    <w:rsid w:val="00FA384C"/>
    <w:rsid w:val="00FA4A93"/>
    <w:rsid w:val="00FA5DA7"/>
    <w:rsid w:val="00FA6754"/>
    <w:rsid w:val="00FB135F"/>
    <w:rsid w:val="00FB1A6D"/>
    <w:rsid w:val="00FB3371"/>
    <w:rsid w:val="00FB36EE"/>
    <w:rsid w:val="00FB433D"/>
    <w:rsid w:val="00FC17AE"/>
    <w:rsid w:val="00FC1AB9"/>
    <w:rsid w:val="00FC2C8B"/>
    <w:rsid w:val="00FC3E6F"/>
    <w:rsid w:val="00FC6BD6"/>
    <w:rsid w:val="00FD1920"/>
    <w:rsid w:val="00FD369F"/>
    <w:rsid w:val="00FD374F"/>
    <w:rsid w:val="00FE03A4"/>
    <w:rsid w:val="00FE1A4A"/>
    <w:rsid w:val="00FE2C5D"/>
    <w:rsid w:val="00FE5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696F"/>
  <w15:chartTrackingRefBased/>
  <w15:docId w15:val="{1CBF1145-47E5-EC45-BA46-EB05E0E1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25B9"/>
    <w:pPr>
      <w:tabs>
        <w:tab w:val="left" w:pos="360"/>
        <w:tab w:val="left" w:pos="720"/>
        <w:tab w:val="left" w:pos="1080"/>
        <w:tab w:val="left" w:pos="1440"/>
      </w:tabs>
      <w:suppressAutoHyphens/>
    </w:pPr>
    <w:rPr>
      <w:sz w:val="24"/>
      <w:lang w:eastAsia="ar-SA"/>
    </w:rPr>
  </w:style>
  <w:style w:type="paragraph" w:styleId="Heading1">
    <w:name w:val="heading 1"/>
    <w:basedOn w:val="Normal"/>
    <w:next w:val="Normal"/>
    <w:link w:val="Heading1Char"/>
    <w:qFormat/>
    <w:rsid w:val="00AB75F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AB75F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20z0">
    <w:name w:val="WW8Num20z0"/>
    <w:rPr>
      <w:rFonts w:ascii="Symbol" w:hAnsi="Symbol"/>
    </w:rPr>
  </w:style>
  <w:style w:type="character" w:customStyle="1" w:styleId="WW8Num21z0">
    <w:name w:val="WW8Num21z0"/>
    <w:rPr>
      <w:rFonts w:ascii="Symbol" w:hAnsi="Symbol"/>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Cs w:val="24"/>
    </w:rPr>
  </w:style>
  <w:style w:type="paragraph" w:customStyle="1" w:styleId="Index">
    <w:name w:val="Index"/>
    <w:basedOn w:val="Normal"/>
    <w:pPr>
      <w:suppressLineNumbers/>
    </w:pPr>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rsid w:val="007E3BF0"/>
    <w:rPr>
      <w:rFonts w:ascii="Segoe UI" w:hAnsi="Segoe UI" w:cs="Segoe UI"/>
      <w:sz w:val="18"/>
      <w:szCs w:val="18"/>
    </w:rPr>
  </w:style>
  <w:style w:type="character" w:customStyle="1" w:styleId="BalloonTextChar">
    <w:name w:val="Balloon Text Char"/>
    <w:link w:val="BalloonText"/>
    <w:rsid w:val="007E3BF0"/>
    <w:rPr>
      <w:rFonts w:ascii="Segoe UI" w:hAnsi="Segoe UI" w:cs="Segoe UI"/>
      <w:sz w:val="18"/>
      <w:szCs w:val="18"/>
      <w:lang w:eastAsia="ar-SA"/>
    </w:rPr>
  </w:style>
  <w:style w:type="paragraph" w:styleId="Header">
    <w:name w:val="header"/>
    <w:basedOn w:val="Normal"/>
    <w:link w:val="HeaderChar"/>
    <w:rsid w:val="007E3BF0"/>
    <w:pPr>
      <w:tabs>
        <w:tab w:val="clear" w:pos="360"/>
        <w:tab w:val="clear" w:pos="720"/>
        <w:tab w:val="clear" w:pos="1080"/>
        <w:tab w:val="clear" w:pos="1440"/>
        <w:tab w:val="center" w:pos="4680"/>
        <w:tab w:val="right" w:pos="9360"/>
      </w:tabs>
    </w:pPr>
  </w:style>
  <w:style w:type="character" w:customStyle="1" w:styleId="HeaderChar">
    <w:name w:val="Header Char"/>
    <w:link w:val="Header"/>
    <w:rsid w:val="007E3BF0"/>
    <w:rPr>
      <w:sz w:val="24"/>
      <w:lang w:eastAsia="ar-SA"/>
    </w:rPr>
  </w:style>
  <w:style w:type="paragraph" w:styleId="Footer">
    <w:name w:val="footer"/>
    <w:basedOn w:val="Normal"/>
    <w:link w:val="FooterChar"/>
    <w:uiPriority w:val="99"/>
    <w:rsid w:val="007E3BF0"/>
    <w:pPr>
      <w:tabs>
        <w:tab w:val="clear" w:pos="360"/>
        <w:tab w:val="clear" w:pos="720"/>
        <w:tab w:val="clear" w:pos="1080"/>
        <w:tab w:val="clear" w:pos="1440"/>
        <w:tab w:val="center" w:pos="4680"/>
        <w:tab w:val="right" w:pos="9360"/>
      </w:tabs>
    </w:pPr>
  </w:style>
  <w:style w:type="character" w:customStyle="1" w:styleId="FooterChar">
    <w:name w:val="Footer Char"/>
    <w:link w:val="Footer"/>
    <w:uiPriority w:val="99"/>
    <w:rsid w:val="007E3BF0"/>
    <w:rPr>
      <w:sz w:val="24"/>
      <w:lang w:eastAsia="ar-SA"/>
    </w:rPr>
  </w:style>
  <w:style w:type="paragraph" w:styleId="ListParagraph">
    <w:name w:val="List Paragraph"/>
    <w:basedOn w:val="Normal"/>
    <w:uiPriority w:val="34"/>
    <w:qFormat/>
    <w:rsid w:val="007275D8"/>
    <w:pPr>
      <w:tabs>
        <w:tab w:val="clear" w:pos="360"/>
        <w:tab w:val="clear" w:pos="720"/>
        <w:tab w:val="clear" w:pos="1080"/>
        <w:tab w:val="clear" w:pos="1440"/>
      </w:tabs>
      <w:suppressAutoHyphens w:val="0"/>
      <w:ind w:left="720"/>
      <w:contextualSpacing/>
    </w:pPr>
    <w:rPr>
      <w:szCs w:val="24"/>
      <w:lang w:eastAsia="en-US"/>
    </w:rPr>
  </w:style>
  <w:style w:type="character" w:styleId="CommentReference">
    <w:name w:val="annotation reference"/>
    <w:uiPriority w:val="99"/>
    <w:rsid w:val="009E155B"/>
    <w:rPr>
      <w:sz w:val="16"/>
      <w:szCs w:val="16"/>
    </w:rPr>
  </w:style>
  <w:style w:type="paragraph" w:styleId="CommentText">
    <w:name w:val="annotation text"/>
    <w:basedOn w:val="Normal"/>
    <w:link w:val="CommentTextChar"/>
    <w:rsid w:val="009E155B"/>
    <w:rPr>
      <w:sz w:val="20"/>
    </w:rPr>
  </w:style>
  <w:style w:type="character" w:customStyle="1" w:styleId="CommentTextChar">
    <w:name w:val="Comment Text Char"/>
    <w:link w:val="CommentText"/>
    <w:rsid w:val="009E155B"/>
    <w:rPr>
      <w:lang w:eastAsia="ar-SA"/>
    </w:rPr>
  </w:style>
  <w:style w:type="paragraph" w:styleId="CommentSubject">
    <w:name w:val="annotation subject"/>
    <w:basedOn w:val="CommentText"/>
    <w:next w:val="CommentText"/>
    <w:link w:val="CommentSubjectChar"/>
    <w:rsid w:val="009E155B"/>
    <w:rPr>
      <w:b/>
      <w:bCs/>
    </w:rPr>
  </w:style>
  <w:style w:type="character" w:customStyle="1" w:styleId="CommentSubjectChar">
    <w:name w:val="Comment Subject Char"/>
    <w:link w:val="CommentSubject"/>
    <w:rsid w:val="009E155B"/>
    <w:rPr>
      <w:b/>
      <w:bCs/>
      <w:lang w:eastAsia="ar-SA"/>
    </w:rPr>
  </w:style>
  <w:style w:type="character" w:styleId="Hyperlink">
    <w:name w:val="Hyperlink"/>
    <w:uiPriority w:val="99"/>
    <w:rsid w:val="00B811EC"/>
    <w:rPr>
      <w:color w:val="0563C1"/>
      <w:u w:val="single"/>
    </w:rPr>
  </w:style>
  <w:style w:type="paragraph" w:styleId="NormalWeb">
    <w:name w:val="Normal (Web)"/>
    <w:basedOn w:val="Normal"/>
    <w:uiPriority w:val="99"/>
    <w:unhideWhenUsed/>
    <w:rsid w:val="00A128A5"/>
    <w:pPr>
      <w:tabs>
        <w:tab w:val="clear" w:pos="360"/>
        <w:tab w:val="clear" w:pos="720"/>
        <w:tab w:val="clear" w:pos="1080"/>
        <w:tab w:val="clear" w:pos="1440"/>
      </w:tabs>
      <w:suppressAutoHyphens w:val="0"/>
      <w:spacing w:before="100" w:beforeAutospacing="1" w:after="100" w:afterAutospacing="1"/>
    </w:pPr>
    <w:rPr>
      <w:szCs w:val="24"/>
      <w:lang w:eastAsia="en-US"/>
    </w:rPr>
  </w:style>
  <w:style w:type="character" w:customStyle="1" w:styleId="Instructions">
    <w:name w:val="Instructions"/>
    <w:rsid w:val="00A128A5"/>
    <w:rPr>
      <w:rFonts w:ascii="Arial" w:hAnsi="Arial" w:cs="Arial" w:hint="default"/>
      <w:b/>
      <w:bCs w:val="0"/>
      <w:i/>
      <w:iCs w:val="0"/>
      <w:color w:val="FF0000"/>
      <w:sz w:val="20"/>
    </w:rPr>
  </w:style>
  <w:style w:type="paragraph" w:customStyle="1" w:styleId="Default">
    <w:name w:val="Default"/>
    <w:uiPriority w:val="99"/>
    <w:rsid w:val="00B72464"/>
    <w:pPr>
      <w:autoSpaceDE w:val="0"/>
      <w:autoSpaceDN w:val="0"/>
      <w:adjustRightInd w:val="0"/>
    </w:pPr>
    <w:rPr>
      <w:rFonts w:ascii="Tahoma" w:hAnsi="Tahoma" w:cs="Tahoma"/>
      <w:color w:val="000000"/>
      <w:sz w:val="24"/>
      <w:szCs w:val="24"/>
    </w:rPr>
  </w:style>
  <w:style w:type="character" w:styleId="Emphasis">
    <w:name w:val="Emphasis"/>
    <w:uiPriority w:val="20"/>
    <w:qFormat/>
    <w:rsid w:val="00112C27"/>
    <w:rPr>
      <w:i/>
      <w:iCs/>
    </w:rPr>
  </w:style>
  <w:style w:type="character" w:styleId="Strong">
    <w:name w:val="Strong"/>
    <w:qFormat/>
    <w:rsid w:val="00112C27"/>
    <w:rPr>
      <w:b/>
      <w:bCs/>
    </w:rPr>
  </w:style>
  <w:style w:type="character" w:customStyle="1" w:styleId="UnresolvedMention1">
    <w:name w:val="Unresolved Mention1"/>
    <w:basedOn w:val="DefaultParagraphFont"/>
    <w:uiPriority w:val="99"/>
    <w:semiHidden/>
    <w:unhideWhenUsed/>
    <w:rsid w:val="00112C27"/>
    <w:rPr>
      <w:color w:val="605E5C"/>
      <w:shd w:val="clear" w:color="auto" w:fill="E1DFDD"/>
    </w:rPr>
  </w:style>
  <w:style w:type="character" w:styleId="FollowedHyperlink">
    <w:name w:val="FollowedHyperlink"/>
    <w:basedOn w:val="DefaultParagraphFont"/>
    <w:rsid w:val="00133D09"/>
    <w:rPr>
      <w:color w:val="800080" w:themeColor="followedHyperlink"/>
      <w:u w:val="single"/>
    </w:rPr>
  </w:style>
  <w:style w:type="paragraph" w:styleId="Revision">
    <w:name w:val="Revision"/>
    <w:hidden/>
    <w:uiPriority w:val="99"/>
    <w:semiHidden/>
    <w:rsid w:val="00DC7402"/>
    <w:rPr>
      <w:sz w:val="24"/>
      <w:lang w:eastAsia="ar-SA"/>
    </w:rPr>
  </w:style>
  <w:style w:type="character" w:customStyle="1" w:styleId="UnresolvedMention2">
    <w:name w:val="Unresolved Mention2"/>
    <w:basedOn w:val="DefaultParagraphFont"/>
    <w:uiPriority w:val="99"/>
    <w:semiHidden/>
    <w:unhideWhenUsed/>
    <w:rsid w:val="008F5056"/>
    <w:rPr>
      <w:color w:val="605E5C"/>
      <w:shd w:val="clear" w:color="auto" w:fill="E1DFDD"/>
    </w:rPr>
  </w:style>
  <w:style w:type="character" w:customStyle="1" w:styleId="Heading1Char">
    <w:name w:val="Heading 1 Char"/>
    <w:basedOn w:val="DefaultParagraphFont"/>
    <w:link w:val="Heading1"/>
    <w:rsid w:val="00AB75FE"/>
    <w:rPr>
      <w:rFonts w:asciiTheme="majorHAnsi" w:eastAsiaTheme="majorEastAsia" w:hAnsiTheme="majorHAnsi" w:cstheme="majorBidi"/>
      <w:color w:val="365F91" w:themeColor="accent1" w:themeShade="BF"/>
      <w:sz w:val="32"/>
      <w:szCs w:val="32"/>
      <w:lang w:eastAsia="ar-SA"/>
    </w:rPr>
  </w:style>
  <w:style w:type="paragraph" w:styleId="TOCHeading">
    <w:name w:val="TOC Heading"/>
    <w:basedOn w:val="Heading1"/>
    <w:next w:val="Normal"/>
    <w:uiPriority w:val="39"/>
    <w:unhideWhenUsed/>
    <w:qFormat/>
    <w:rsid w:val="00AB75FE"/>
    <w:pPr>
      <w:tabs>
        <w:tab w:val="clear" w:pos="360"/>
        <w:tab w:val="clear" w:pos="720"/>
        <w:tab w:val="clear" w:pos="1080"/>
        <w:tab w:val="clear" w:pos="1440"/>
      </w:tabs>
      <w:suppressAutoHyphens w:val="0"/>
      <w:spacing w:line="259" w:lineRule="auto"/>
      <w:outlineLvl w:val="9"/>
    </w:pPr>
    <w:rPr>
      <w:lang w:eastAsia="en-US"/>
    </w:rPr>
  </w:style>
  <w:style w:type="paragraph" w:styleId="Subtitle">
    <w:name w:val="Subtitle"/>
    <w:basedOn w:val="Normal"/>
    <w:next w:val="Normal"/>
    <w:link w:val="SubtitleChar"/>
    <w:qFormat/>
    <w:rsid w:val="00AB75F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B75FE"/>
    <w:rPr>
      <w:rFonts w:asciiTheme="minorHAnsi" w:eastAsiaTheme="minorEastAsia" w:hAnsiTheme="minorHAnsi" w:cstheme="minorBidi"/>
      <w:color w:val="5A5A5A" w:themeColor="text1" w:themeTint="A5"/>
      <w:spacing w:val="15"/>
      <w:sz w:val="22"/>
      <w:szCs w:val="22"/>
      <w:lang w:eastAsia="ar-SA"/>
    </w:rPr>
  </w:style>
  <w:style w:type="paragraph" w:styleId="TOC1">
    <w:name w:val="toc 1"/>
    <w:basedOn w:val="Normal"/>
    <w:next w:val="Normal"/>
    <w:autoRedefine/>
    <w:uiPriority w:val="39"/>
    <w:rsid w:val="008019A9"/>
    <w:pPr>
      <w:tabs>
        <w:tab w:val="clear" w:pos="360"/>
        <w:tab w:val="clear" w:pos="720"/>
        <w:tab w:val="clear" w:pos="1080"/>
        <w:tab w:val="clear" w:pos="1440"/>
        <w:tab w:val="right" w:pos="9350"/>
      </w:tabs>
    </w:pPr>
  </w:style>
  <w:style w:type="character" w:customStyle="1" w:styleId="Heading2Char">
    <w:name w:val="Heading 2 Char"/>
    <w:basedOn w:val="DefaultParagraphFont"/>
    <w:link w:val="Heading2"/>
    <w:rsid w:val="00AB75FE"/>
    <w:rPr>
      <w:rFonts w:asciiTheme="majorHAnsi" w:eastAsiaTheme="majorEastAsia" w:hAnsiTheme="majorHAnsi" w:cstheme="majorBidi"/>
      <w:color w:val="365F91" w:themeColor="accent1" w:themeShade="BF"/>
      <w:sz w:val="26"/>
      <w:szCs w:val="26"/>
      <w:lang w:eastAsia="ar-SA"/>
    </w:rPr>
  </w:style>
  <w:style w:type="paragraph" w:styleId="TOC2">
    <w:name w:val="toc 2"/>
    <w:basedOn w:val="Normal"/>
    <w:next w:val="Normal"/>
    <w:autoRedefine/>
    <w:uiPriority w:val="39"/>
    <w:rsid w:val="004B5BC2"/>
    <w:pPr>
      <w:tabs>
        <w:tab w:val="clear" w:pos="360"/>
        <w:tab w:val="clear" w:pos="720"/>
        <w:tab w:val="clear" w:pos="1080"/>
        <w:tab w:val="clear" w:pos="1440"/>
        <w:tab w:val="right" w:pos="9350"/>
      </w:tabs>
      <w:ind w:left="240"/>
    </w:pPr>
  </w:style>
  <w:style w:type="paragraph" w:styleId="TOC3">
    <w:name w:val="toc 3"/>
    <w:basedOn w:val="Normal"/>
    <w:next w:val="Normal"/>
    <w:autoRedefine/>
    <w:uiPriority w:val="39"/>
    <w:unhideWhenUsed/>
    <w:rsid w:val="008019A9"/>
    <w:pPr>
      <w:tabs>
        <w:tab w:val="clear" w:pos="360"/>
        <w:tab w:val="clear" w:pos="720"/>
        <w:tab w:val="clear" w:pos="1080"/>
        <w:tab w:val="clear" w:pos="1440"/>
      </w:tabs>
      <w:suppressAutoHyphens w:val="0"/>
      <w:spacing w:after="100" w:line="259" w:lineRule="auto"/>
      <w:ind w:left="440"/>
    </w:pPr>
    <w:rPr>
      <w:rFonts w:asciiTheme="minorHAnsi" w:eastAsiaTheme="minorEastAsia" w:hAnsiTheme="minorHAnsi"/>
      <w:sz w:val="22"/>
      <w:szCs w:val="22"/>
      <w:lang w:eastAsia="en-US"/>
    </w:rPr>
  </w:style>
  <w:style w:type="character" w:customStyle="1" w:styleId="UnresolvedMention3">
    <w:name w:val="Unresolved Mention3"/>
    <w:basedOn w:val="DefaultParagraphFont"/>
    <w:uiPriority w:val="99"/>
    <w:semiHidden/>
    <w:unhideWhenUsed/>
    <w:rsid w:val="00781F84"/>
    <w:rPr>
      <w:color w:val="605E5C"/>
      <w:shd w:val="clear" w:color="auto" w:fill="E1DFDD"/>
    </w:rPr>
  </w:style>
  <w:style w:type="character" w:customStyle="1" w:styleId="UnresolvedMention4">
    <w:name w:val="Unresolved Mention4"/>
    <w:basedOn w:val="DefaultParagraphFont"/>
    <w:uiPriority w:val="99"/>
    <w:semiHidden/>
    <w:unhideWhenUsed/>
    <w:rsid w:val="004B5BC2"/>
    <w:rPr>
      <w:color w:val="605E5C"/>
      <w:shd w:val="clear" w:color="auto" w:fill="E1DFDD"/>
    </w:rPr>
  </w:style>
  <w:style w:type="character" w:styleId="UnresolvedMention">
    <w:name w:val="Unresolved Mention"/>
    <w:basedOn w:val="DefaultParagraphFont"/>
    <w:uiPriority w:val="99"/>
    <w:semiHidden/>
    <w:unhideWhenUsed/>
    <w:rsid w:val="009C3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22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velas972@mit.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A90BEBAC-1901-406D-89B6-368B758AC681}">
  <ds:schemaRefs>
    <ds:schemaRef ds:uri="http://schemas.openxmlformats.org/officeDocument/2006/bibliography"/>
  </ds:schemaRefs>
</ds:datastoreItem>
</file>

<file path=customXml/itemProps2.xml><?xml version="1.0" encoding="utf-8"?>
<ds:datastoreItem xmlns:ds="http://schemas.openxmlformats.org/officeDocument/2006/customXml" ds:itemID="{2E7C4CD2-ECA9-4500-AFC1-35348088FA2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7</Pages>
  <Words>1751</Words>
  <Characters>9160</Characters>
  <Application>Microsoft Office Word</Application>
  <DocSecurity>0</DocSecurity>
  <Lines>234</Lines>
  <Paragraphs>90</Paragraphs>
  <ScaleCrop>false</ScaleCrop>
  <HeadingPairs>
    <vt:vector size="2" baseType="variant">
      <vt:variant>
        <vt:lpstr>Title</vt:lpstr>
      </vt:variant>
      <vt:variant>
        <vt:i4>1</vt:i4>
      </vt:variant>
    </vt:vector>
  </HeadingPairs>
  <TitlesOfParts>
    <vt:vector size="1" baseType="lpstr">
      <vt:lpstr>CONSENT TO PARTICIPATE IN RESEARCH December 2025</vt:lpstr>
    </vt:vector>
  </TitlesOfParts>
  <Manager/>
  <Company>Massachusetts Institute of Technology</Company>
  <LinksUpToDate>false</LinksUpToDate>
  <CharactersWithSpaces>10821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PARTICIPATE IN RESEARCH December 2025</dc:title>
  <dc:subject>CONSENT TO PARTICIPATE IN RESEARCH</dc:subject>
  <dc:creator>COUHES</dc:creator>
  <cp:keywords>COUHES, IRB, REVIEW, Human</cp:keywords>
  <dc:description>November 2023</dc:description>
  <cp:lastModifiedBy>Cristina Velasquez</cp:lastModifiedBy>
  <cp:revision>9</cp:revision>
  <dcterms:created xsi:type="dcterms:W3CDTF">2026-07-08T14:00:00Z</dcterms:created>
  <dcterms:modified xsi:type="dcterms:W3CDTF">2026-07-08T17:18:00Z</dcterms:modified>
  <cp:category/>
</cp:coreProperties>
</file>